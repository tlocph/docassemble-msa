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D38D3" w14:textId="77777777" w:rsidR="00850AE6" w:rsidRPr="00193105" w:rsidRDefault="00850AE6" w:rsidP="00850AE6">
      <w:pPr>
        <w:pStyle w:val="AttorneyName"/>
        <w:rPr>
          <w:sz w:val="24"/>
          <w:szCs w:val="24"/>
        </w:rPr>
      </w:pPr>
      <w:r w:rsidRPr="00193105">
        <w:rPr>
          <w:sz w:val="24"/>
          <w:szCs w:val="24"/>
        </w:rPr>
        <w:t>{{ petitioner_name }}</w:t>
      </w:r>
    </w:p>
    <w:p w14:paraId="1C69E09A" w14:textId="77777777" w:rsidR="00850AE6" w:rsidRPr="00193105" w:rsidRDefault="00850AE6" w:rsidP="00850AE6">
      <w:pPr>
        <w:pStyle w:val="AttorneyName"/>
        <w:rPr>
          <w:sz w:val="24"/>
          <w:szCs w:val="24"/>
        </w:rPr>
      </w:pPr>
      <w:r w:rsidRPr="00193105">
        <w:rPr>
          <w:sz w:val="24"/>
          <w:szCs w:val="24"/>
        </w:rPr>
        <w:t>{{ petitioner_address }}</w:t>
      </w:r>
    </w:p>
    <w:p w14:paraId="24DA47CB" w14:textId="77777777" w:rsidR="00850AE6" w:rsidRPr="00193105" w:rsidRDefault="00850AE6" w:rsidP="00850AE6">
      <w:pPr>
        <w:pStyle w:val="AttorneyName"/>
        <w:rPr>
          <w:sz w:val="24"/>
          <w:szCs w:val="24"/>
        </w:rPr>
      </w:pPr>
      <w:r w:rsidRPr="00193105">
        <w:rPr>
          <w:sz w:val="24"/>
          <w:szCs w:val="24"/>
        </w:rPr>
        <w:t>{{ petitioner_city_state_zip }}</w:t>
      </w:r>
    </w:p>
    <w:p w14:paraId="6500F409" w14:textId="77777777" w:rsidR="00850AE6" w:rsidRPr="00193105" w:rsidRDefault="00850AE6" w:rsidP="00850AE6">
      <w:pPr>
        <w:pStyle w:val="AttorneyName"/>
        <w:rPr>
          <w:sz w:val="24"/>
          <w:szCs w:val="24"/>
        </w:rPr>
      </w:pPr>
      <w:r w:rsidRPr="00193105">
        <w:rPr>
          <w:sz w:val="24"/>
          <w:szCs w:val="24"/>
        </w:rPr>
        <w:t>{{ petitioner_phone }}</w:t>
      </w:r>
    </w:p>
    <w:p w14:paraId="709EED6F" w14:textId="77777777" w:rsidR="00850AE6" w:rsidRPr="00193105" w:rsidRDefault="00850AE6" w:rsidP="00850AE6">
      <w:pPr>
        <w:pStyle w:val="AttorneyName"/>
        <w:rPr>
          <w:sz w:val="24"/>
          <w:szCs w:val="24"/>
        </w:rPr>
      </w:pPr>
      <w:r w:rsidRPr="00193105">
        <w:rPr>
          <w:sz w:val="24"/>
          <w:szCs w:val="24"/>
        </w:rPr>
        <w:t>In Pro Per</w:t>
      </w:r>
    </w:p>
    <w:p w14:paraId="0CB04228" w14:textId="77777777" w:rsidR="00661AA8" w:rsidRPr="00850AE6" w:rsidRDefault="00661AA8">
      <w:pPr>
        <w:pStyle w:val="AttorneyName"/>
      </w:pPr>
    </w:p>
    <w:p w14:paraId="60E6B60C" w14:textId="77777777" w:rsidR="000D0F70" w:rsidRPr="00850AE6" w:rsidRDefault="000D0F70">
      <w:pPr>
        <w:pStyle w:val="AttorneyName"/>
      </w:pPr>
    </w:p>
    <w:p w14:paraId="0DE2C912" w14:textId="77777777" w:rsidR="009F0E74" w:rsidRPr="00193105" w:rsidRDefault="00661AA8">
      <w:pPr>
        <w:pStyle w:val="CourtName"/>
        <w:rPr>
          <w:rStyle w:val="CourtNameChar"/>
          <w:caps/>
          <w:sz w:val="24"/>
          <w:szCs w:val="24"/>
        </w:rPr>
      </w:pPr>
      <w:r w:rsidRPr="00193105">
        <w:rPr>
          <w:rStyle w:val="CourtNameChar"/>
          <w:caps/>
          <w:sz w:val="24"/>
          <w:szCs w:val="24"/>
        </w:rPr>
        <w:t>Superior court of california</w:t>
      </w:r>
    </w:p>
    <w:p w14:paraId="504881CB" w14:textId="22DE66A0" w:rsidR="009F0E74" w:rsidRPr="00193105" w:rsidRDefault="00661AA8">
      <w:pPr>
        <w:pStyle w:val="CourtName"/>
        <w:rPr>
          <w:rStyle w:val="CourtNameChar"/>
          <w:caps/>
          <w:sz w:val="24"/>
          <w:szCs w:val="24"/>
        </w:rPr>
      </w:pPr>
      <w:r w:rsidRPr="00193105">
        <w:rPr>
          <w:rStyle w:val="CourtNameChar"/>
          <w:caps/>
          <w:sz w:val="24"/>
          <w:szCs w:val="24"/>
        </w:rPr>
        <w:t>county of {{ county }}</w:t>
      </w:r>
    </w:p>
    <w:tbl>
      <w:tblPr>
        <w:tblW w:w="5000" w:type="pct"/>
        <w:tblLayout w:type="fixed"/>
        <w:tblCellMar>
          <w:left w:w="0" w:type="dxa"/>
          <w:right w:w="0" w:type="dxa"/>
        </w:tblCellMar>
        <w:tblLook w:val="04A0" w:firstRow="1" w:lastRow="0" w:firstColumn="1" w:lastColumn="0" w:noHBand="0" w:noVBand="1"/>
        <w:tblDescription w:val="Layout table to enter Plaintiff and Defendant’s details with Case number and Pleading Title"/>
      </w:tblPr>
      <w:tblGrid>
        <w:gridCol w:w="4680"/>
        <w:gridCol w:w="4680"/>
      </w:tblGrid>
      <w:tr w:rsidR="009F0E74" w:rsidRPr="00193105" w14:paraId="01232844" w14:textId="77777777">
        <w:tc>
          <w:tcPr>
            <w:tcW w:w="2500" w:type="pct"/>
            <w:tcBorders>
              <w:bottom w:val="single" w:sz="4" w:space="0" w:color="auto"/>
              <w:right w:val="single" w:sz="4" w:space="0" w:color="auto"/>
            </w:tcBorders>
          </w:tcPr>
          <w:p w14:paraId="7FE2AA83" w14:textId="77777777" w:rsidR="00850AE6" w:rsidRPr="00193105" w:rsidRDefault="00850AE6" w:rsidP="00850AE6">
            <w:pPr>
              <w:pStyle w:val="Parties"/>
              <w:rPr>
                <w:sz w:val="24"/>
                <w:szCs w:val="24"/>
              </w:rPr>
            </w:pPr>
            <w:r w:rsidRPr="00193105">
              <w:rPr>
                <w:rStyle w:val="PartiesChar"/>
                <w:sz w:val="24"/>
                <w:szCs w:val="24"/>
              </w:rPr>
              <w:t>{{ petitioner_name }},</w:t>
            </w:r>
          </w:p>
          <w:p w14:paraId="35B461C5" w14:textId="77777777" w:rsidR="00850AE6" w:rsidRPr="00193105" w:rsidRDefault="00850AE6" w:rsidP="00850AE6">
            <w:pPr>
              <w:rPr>
                <w:sz w:val="24"/>
                <w:szCs w:val="24"/>
              </w:rPr>
            </w:pPr>
            <w:r w:rsidRPr="00193105">
              <w:rPr>
                <w:sz w:val="24"/>
                <w:szCs w:val="24"/>
              </w:rPr>
              <w:t>Petitioner,</w:t>
            </w:r>
          </w:p>
          <w:p w14:paraId="641797E8" w14:textId="77777777" w:rsidR="00850AE6" w:rsidRPr="00193105" w:rsidRDefault="00000000" w:rsidP="00850AE6">
            <w:pPr>
              <w:ind w:firstLine="0"/>
              <w:jc w:val="both"/>
              <w:rPr>
                <w:sz w:val="24"/>
                <w:szCs w:val="24"/>
              </w:rPr>
            </w:pPr>
            <w:sdt>
              <w:sdtPr>
                <w:rPr>
                  <w:sz w:val="24"/>
                  <w:szCs w:val="24"/>
                </w:rPr>
                <w:alias w:val="vs:"/>
                <w:tag w:val="vs:"/>
                <w:id w:val="14735861"/>
                <w:placeholder>
                  <w:docPart w:val="6A9C652FB2D5403A855768EB57FB20D5"/>
                </w:placeholder>
                <w:temporary/>
                <w:showingPlcHdr/>
                <w15:appearance w15:val="hidden"/>
              </w:sdtPr>
              <w:sdtContent>
                <w:r w:rsidR="00850AE6" w:rsidRPr="00193105">
                  <w:rPr>
                    <w:sz w:val="24"/>
                    <w:szCs w:val="24"/>
                  </w:rPr>
                  <w:t>vs</w:t>
                </w:r>
              </w:sdtContent>
            </w:sdt>
            <w:r w:rsidR="00850AE6" w:rsidRPr="00193105">
              <w:rPr>
                <w:sz w:val="24"/>
                <w:szCs w:val="24"/>
              </w:rPr>
              <w:t>.</w:t>
            </w:r>
          </w:p>
          <w:p w14:paraId="782B9B36" w14:textId="77777777" w:rsidR="00850AE6" w:rsidRPr="00193105" w:rsidRDefault="00850AE6" w:rsidP="00850AE6">
            <w:pPr>
              <w:pStyle w:val="Parties"/>
              <w:rPr>
                <w:sz w:val="24"/>
                <w:szCs w:val="24"/>
              </w:rPr>
            </w:pPr>
            <w:r w:rsidRPr="00193105">
              <w:rPr>
                <w:rStyle w:val="PartiesChar"/>
                <w:sz w:val="24"/>
                <w:szCs w:val="24"/>
              </w:rPr>
              <w:t>{{ respondent_name }},</w:t>
            </w:r>
          </w:p>
          <w:p w14:paraId="71511A38" w14:textId="77777777" w:rsidR="009F0E74" w:rsidRDefault="00850AE6" w:rsidP="00850AE6">
            <w:pPr>
              <w:spacing w:line="264" w:lineRule="auto"/>
              <w:rPr>
                <w:sz w:val="24"/>
                <w:szCs w:val="24"/>
              </w:rPr>
            </w:pPr>
            <w:r w:rsidRPr="00193105">
              <w:rPr>
                <w:sz w:val="24"/>
                <w:szCs w:val="24"/>
              </w:rPr>
              <w:t>Respondent.</w:t>
            </w:r>
          </w:p>
          <w:p w14:paraId="5B4B854D" w14:textId="77777777" w:rsidR="0085058F" w:rsidRDefault="0085058F" w:rsidP="00850AE6">
            <w:pPr>
              <w:spacing w:line="264" w:lineRule="auto"/>
              <w:rPr>
                <w:sz w:val="24"/>
                <w:szCs w:val="24"/>
                <w:lang w:val="es-MX"/>
              </w:rPr>
            </w:pPr>
          </w:p>
          <w:p w14:paraId="19256B45" w14:textId="3BEE5117" w:rsidR="0085058F" w:rsidRPr="00887010" w:rsidRDefault="0085058F" w:rsidP="00850AE6">
            <w:pPr>
              <w:spacing w:line="264" w:lineRule="auto"/>
              <w:rPr>
                <w:sz w:val="24"/>
                <w:szCs w:val="24"/>
                <w:lang w:val="es-MX"/>
              </w:rPr>
            </w:pPr>
          </w:p>
        </w:tc>
        <w:tc>
          <w:tcPr>
            <w:tcW w:w="2500" w:type="pct"/>
            <w:tcBorders>
              <w:left w:val="nil"/>
            </w:tcBorders>
            <w:tcMar>
              <w:left w:w="115" w:type="dxa"/>
            </w:tcMar>
          </w:tcPr>
          <w:p w14:paraId="4B90EABE" w14:textId="38516006" w:rsidR="009F0E74" w:rsidRPr="00193105" w:rsidRDefault="00000000">
            <w:pPr>
              <w:pStyle w:val="CaseNo"/>
              <w:rPr>
                <w:sz w:val="24"/>
                <w:szCs w:val="24"/>
              </w:rPr>
            </w:pPr>
            <w:sdt>
              <w:sdtPr>
                <w:rPr>
                  <w:sz w:val="24"/>
                  <w:szCs w:val="24"/>
                </w:rPr>
                <w:alias w:val="Case number:"/>
                <w:tag w:val="Case number:"/>
                <w:id w:val="404503710"/>
                <w:placeholder>
                  <w:docPart w:val="C2D92AD19DFE40299C29723F2C141091"/>
                </w:placeholder>
                <w:temporary/>
                <w:showingPlcHdr/>
                <w15:appearance w15:val="hidden"/>
              </w:sdtPr>
              <w:sdtContent>
                <w:r w:rsidR="00AE557D" w:rsidRPr="00193105">
                  <w:rPr>
                    <w:sz w:val="24"/>
                    <w:szCs w:val="24"/>
                  </w:rPr>
                  <w:t>Case No.</w:t>
                </w:r>
              </w:sdtContent>
            </w:sdt>
            <w:r w:rsidR="00FE2E3F" w:rsidRPr="00193105">
              <w:rPr>
                <w:sz w:val="24"/>
                <w:szCs w:val="24"/>
              </w:rPr>
              <w:t>: {{ case_number }}</w:t>
            </w:r>
          </w:p>
          <w:sdt>
            <w:sdtPr>
              <w:rPr>
                <w:sz w:val="24"/>
                <w:szCs w:val="24"/>
              </w:rPr>
              <w:alias w:val="Enter pleading title:"/>
              <w:tag w:val=""/>
              <w:id w:val="1390306954"/>
              <w:placeholder>
                <w:docPart w:val="191572B6A0954883AB4504FAA7530A95"/>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p w14:paraId="118A491A" w14:textId="77777777" w:rsidR="009F0E74" w:rsidRPr="00193105" w:rsidRDefault="00193105" w:rsidP="00193105">
                <w:pPr>
                  <w:pStyle w:val="Pleadingtitle"/>
                  <w:rPr>
                    <w:sz w:val="24"/>
                    <w:szCs w:val="24"/>
                  </w:rPr>
                </w:pPr>
                <w:r>
                  <w:rPr>
                    <w:sz w:val="24"/>
                    <w:szCs w:val="24"/>
                  </w:rPr>
                  <w:t>MARITAL SETTLEMENT AGREEMENT</w:t>
                </w:r>
              </w:p>
            </w:sdtContent>
          </w:sdt>
        </w:tc>
      </w:tr>
    </w:tbl>
    <w:p w14:paraId="4BE478A8" w14:textId="1FB1E0C0" w:rsidR="009E1659" w:rsidRDefault="009E1659">
      <w:pPr>
        <w:pStyle w:val="NoSpacing"/>
      </w:pPr>
    </w:p>
    <w:p w14:paraId="76A1649B" w14:textId="7B45BD6D" w:rsidR="00193105" w:rsidRDefault="00887010" w:rsidP="00850AE6">
      <w:pPr>
        <w:pStyle w:val="15Spacing"/>
        <w:spacing w:line="480" w:lineRule="auto"/>
        <w:rPr>
          <w:sz w:val="24"/>
          <w:szCs w:val="24"/>
        </w:rPr>
      </w:pPr>
      <w:r w:rsidRPr="00887010">
        <w:rPr>
          <w:sz w:val="24"/>
          <w:szCs w:val="24"/>
        </w:rPr>
        <w:t>This Marital Settlement Agreement is made on {{ agreement_date }}, by and between {{ husband_name }} (hereinafter referred to as "Husband") and {{ wife_name }} (hereinafter referred to as "Wife"). This agreement shall be in effect on the date a final judgment is entered by the court.</w:t>
      </w:r>
    </w:p>
    <w:p w14:paraId="400F224D" w14:textId="4B764716" w:rsidR="00193105" w:rsidRPr="00854582" w:rsidRDefault="00193105" w:rsidP="006812EF">
      <w:pPr>
        <w:pStyle w:val="15Spacing"/>
        <w:spacing w:line="480" w:lineRule="auto"/>
        <w:rPr>
          <w:sz w:val="24"/>
          <w:szCs w:val="24"/>
        </w:rPr>
      </w:pPr>
      <w:r w:rsidRPr="00887010">
        <w:rPr>
          <w:sz w:val="24"/>
          <w:szCs w:val="24"/>
        </w:rPr>
        <w:t>Pursuant to Civil Code Section 1542, it is a settlement of all obligations between the parties.</w:t>
      </w:r>
    </w:p>
    <w:p w14:paraId="64826B17" w14:textId="54EAEEA8" w:rsidR="00193105" w:rsidRPr="008F3BCD" w:rsidRDefault="008101F5" w:rsidP="003A258B">
      <w:pPr>
        <w:pStyle w:val="SingleSpacing"/>
        <w:spacing w:line="480" w:lineRule="auto"/>
        <w:rPr>
          <w:b/>
          <w:bCs/>
          <w:sz w:val="24"/>
          <w:szCs w:val="24"/>
        </w:rPr>
      </w:pPr>
      <w:r>
        <w:rPr>
          <w:b/>
          <w:bCs/>
          <w:sz w:val="24"/>
          <w:szCs w:val="24"/>
        </w:rPr>
        <w:t>GENERAL INFORMATION</w:t>
      </w:r>
    </w:p>
    <w:p w14:paraId="1A04903D" w14:textId="23C859D2" w:rsidR="003A258B" w:rsidRPr="00887010" w:rsidRDefault="00887010" w:rsidP="00850AE6">
      <w:pPr>
        <w:pStyle w:val="15Spacing"/>
        <w:spacing w:line="480" w:lineRule="auto"/>
        <w:rPr>
          <w:sz w:val="24"/>
          <w:szCs w:val="24"/>
        </w:rPr>
      </w:pPr>
      <w:r w:rsidRPr="00887010">
        <w:rPr>
          <w:sz w:val="24"/>
          <w:szCs w:val="24"/>
        </w:rPr>
        <w:t>The parties were married on {{ marriage_date }}, and separated on {{ separation_date }}. During the course of their marriage, {{ children_text }}.</w:t>
      </w:r>
    </w:p>
    <w:p w14:paraId="09B949AB" w14:textId="489F542E" w:rsidR="003A258B" w:rsidRDefault="003A258B" w:rsidP="003A258B">
      <w:pPr>
        <w:pStyle w:val="15Spacing"/>
        <w:spacing w:line="480" w:lineRule="auto"/>
        <w:rPr>
          <w:sz w:val="24"/>
          <w:szCs w:val="24"/>
        </w:rPr>
      </w:pPr>
      <w:r>
        <w:rPr>
          <w:b/>
          <w:sz w:val="24"/>
          <w:szCs w:val="24"/>
        </w:rPr>
        <w:t>Cause o</w:t>
      </w:r>
      <w:r w:rsidRPr="008F3BCD">
        <w:rPr>
          <w:b/>
          <w:sz w:val="24"/>
          <w:szCs w:val="24"/>
        </w:rPr>
        <w:t>f Dissolution</w:t>
      </w:r>
      <w:r w:rsidR="00193105" w:rsidRPr="008F3BCD">
        <w:rPr>
          <w:b/>
          <w:sz w:val="24"/>
          <w:szCs w:val="24"/>
        </w:rPr>
        <w:t>:</w:t>
      </w:r>
      <w:r w:rsidR="00193105">
        <w:rPr>
          <w:sz w:val="24"/>
          <w:szCs w:val="24"/>
        </w:rPr>
        <w:t xml:space="preserve"> Irreconcilable differences have arisen between both parties, which had led to an irremediable breakdown of their marriage. The parties agree that no further waiting,</w:t>
      </w:r>
      <w:r w:rsidR="009E1659">
        <w:rPr>
          <w:sz w:val="24"/>
          <w:szCs w:val="24"/>
        </w:rPr>
        <w:t xml:space="preserve"> </w:t>
      </w:r>
      <w:r w:rsidR="00193105">
        <w:rPr>
          <w:sz w:val="24"/>
          <w:szCs w:val="24"/>
        </w:rPr>
        <w:t>counseling or conciliation e</w:t>
      </w:r>
      <w:r w:rsidR="008F3BCD">
        <w:rPr>
          <w:sz w:val="24"/>
          <w:szCs w:val="24"/>
        </w:rPr>
        <w:t>fforts would save the marriage.</w:t>
      </w:r>
      <w:r w:rsidRPr="003A258B">
        <w:rPr>
          <w:sz w:val="24"/>
          <w:szCs w:val="24"/>
        </w:rPr>
        <w:t xml:space="preserve"> </w:t>
      </w:r>
    </w:p>
    <w:p w14:paraId="79DBA6E8" w14:textId="3CE3F8B1" w:rsidR="002E2431" w:rsidRPr="00887010" w:rsidRDefault="003A258B" w:rsidP="006812EF">
      <w:pPr>
        <w:pStyle w:val="15Spacing"/>
        <w:spacing w:line="480" w:lineRule="auto"/>
        <w:rPr>
          <w:sz w:val="24"/>
          <w:szCs w:val="24"/>
        </w:rPr>
      </w:pPr>
      <w:r w:rsidRPr="00887010">
        <w:rPr>
          <w:sz w:val="24"/>
          <w:szCs w:val="24"/>
        </w:rPr>
        <w:t>A petition for dissolution of marriage is currently pending in the Superior Court of California, county of {{ county }}, Case No. {{ case_number }}. This agreement aims to resolve all matters related to the dissolution of marriage, including but not limited to child custody, division of property, and spousal support.</w:t>
      </w:r>
    </w:p>
    <w:p w14:paraId="78CCF0E5" w14:textId="5F4888D5" w:rsidR="00887010" w:rsidRDefault="00193105" w:rsidP="006812EF">
      <w:pPr>
        <w:pStyle w:val="15Spacing"/>
        <w:spacing w:line="480" w:lineRule="auto"/>
        <w:rPr>
          <w:sz w:val="24"/>
          <w:szCs w:val="24"/>
        </w:rPr>
      </w:pPr>
      <w:r w:rsidRPr="008F3BCD">
        <w:rPr>
          <w:b/>
          <w:sz w:val="24"/>
          <w:szCs w:val="24"/>
        </w:rPr>
        <w:t>Voluntaries:</w:t>
      </w:r>
      <w:r>
        <w:rPr>
          <w:sz w:val="24"/>
          <w:szCs w:val="24"/>
        </w:rPr>
        <w:t xml:space="preserve"> The parties acknowledge and agree that they have entered into this agreement voluntarily, free from duress, fraud, undue influence, coercion, or misrepresentation of any kind, each party has been informed and understand the obligations imposed on each of them to disclose all assets of them hold. This court finds that each party has acknowledge that no presumption in his/her favor relating to the fiduciary duty owed by each party to the other as contained in the California Family Code sections 72, 1100 or 1101 is applicable to this agreement and to the extent that any claim or liability that might have been raised in connect therewith. The court approves set waivers and orders that said presumptions that will not apply in this case.  Therefore, for valuable consideration the parties agree as follows:</w:t>
      </w:r>
    </w:p>
    <w:p w14:paraId="630ECEC1" w14:textId="54B82DD3" w:rsidR="00193105" w:rsidRPr="008F3BCD" w:rsidRDefault="00193105" w:rsidP="006812EF">
      <w:pPr>
        <w:pStyle w:val="SingleSpacing"/>
        <w:spacing w:line="480" w:lineRule="auto"/>
        <w:rPr>
          <w:b/>
          <w:bCs/>
          <w:sz w:val="24"/>
          <w:szCs w:val="24"/>
        </w:rPr>
      </w:pPr>
      <w:r w:rsidRPr="00887010">
        <w:rPr>
          <w:b/>
          <w:bCs/>
          <w:sz w:val="24"/>
          <w:szCs w:val="24"/>
        </w:rPr>
        <w:t>DIVISION OF COMMUNITY PROPERTY AND DEBTS</w:t>
      </w:r>
    </w:p>
    <w:p w14:paraId="16F7E749" w14:textId="005723AB" w:rsidR="00193105" w:rsidRDefault="00193105" w:rsidP="006812EF">
      <w:pPr>
        <w:pStyle w:val="15Spacing"/>
        <w:spacing w:line="480" w:lineRule="auto"/>
        <w:rPr>
          <w:sz w:val="24"/>
          <w:szCs w:val="24"/>
        </w:rPr>
      </w:pPr>
      <w:r w:rsidRPr="00986511">
        <w:rPr>
          <w:b/>
          <w:bCs/>
          <w:sz w:val="24"/>
          <w:szCs w:val="24"/>
        </w:rPr>
        <w:t>Warranty:</w:t>
      </w:r>
      <w:r>
        <w:rPr>
          <w:sz w:val="24"/>
          <w:szCs w:val="24"/>
        </w:rPr>
        <w:t xml:space="preserve"> The parties warranty and declare under penalty of perjury that the assets and liabilities divided in this agreement constitute all their community and quasi community assets and liabilities. In the event that the division is unequal the parties knowingly and intelligently waive equal division of the community property.</w:t>
      </w:r>
    </w:p>
    <w:p w14:paraId="37AE86B0" w14:textId="0698A72B" w:rsidR="008F3BCD" w:rsidRDefault="00193105" w:rsidP="006812EF">
      <w:pPr>
        <w:pStyle w:val="15Spacing"/>
        <w:spacing w:line="480" w:lineRule="auto"/>
        <w:rPr>
          <w:sz w:val="24"/>
          <w:szCs w:val="24"/>
        </w:rPr>
      </w:pPr>
      <w:r w:rsidRPr="00986511">
        <w:rPr>
          <w:b/>
          <w:bCs/>
          <w:sz w:val="24"/>
          <w:szCs w:val="24"/>
        </w:rPr>
        <w:t>Confirmation of personal belongings</w:t>
      </w:r>
    </w:p>
    <w:p w14:paraId="3F7091EB" w14:textId="5C68B32C" w:rsidR="00193105" w:rsidRDefault="00193105" w:rsidP="006812EF">
      <w:pPr>
        <w:pStyle w:val="15Spacing"/>
        <w:spacing w:line="480" w:lineRule="auto"/>
        <w:rPr>
          <w:sz w:val="24"/>
          <w:szCs w:val="24"/>
        </w:rPr>
      </w:pPr>
      <w:r>
        <w:rPr>
          <w:sz w:val="24"/>
          <w:szCs w:val="24"/>
        </w:rPr>
        <w:t>All personal items such as but not limited to jewelry, furniture, furnishing, wearing apparel and automobiles have been previously divided between the parties and the parties agree that the distribution was an equal division of such property and each confirms to the other all such property in that party’s possession.</w:t>
      </w:r>
    </w:p>
    <w:p w14:paraId="3D828F4B" w14:textId="1FB7860C" w:rsidR="006812EF" w:rsidRDefault="006812EF" w:rsidP="006812EF">
      <w:pPr>
        <w:pStyle w:val="15Spacing"/>
        <w:spacing w:line="480" w:lineRule="auto"/>
        <w:rPr>
          <w:sz w:val="24"/>
          <w:szCs w:val="24"/>
        </w:rPr>
      </w:pPr>
      <w:r>
        <w:rPr>
          <w:sz w:val="24"/>
          <w:szCs w:val="24"/>
        </w:rPr>
        <w:lastRenderedPageBreak/>
        <w:t>Husband</w:t>
      </w:r>
      <w:r w:rsidR="00193105">
        <w:rPr>
          <w:sz w:val="24"/>
          <w:szCs w:val="24"/>
        </w:rPr>
        <w:t xml:space="preserve"> hereby wa</w:t>
      </w:r>
      <w:r w:rsidR="00887010">
        <w:rPr>
          <w:sz w:val="24"/>
          <w:szCs w:val="24"/>
        </w:rPr>
        <w:t>i</w:t>
      </w:r>
      <w:r w:rsidR="00193105">
        <w:rPr>
          <w:sz w:val="24"/>
          <w:szCs w:val="24"/>
        </w:rPr>
        <w:t xml:space="preserve">ves and releases </w:t>
      </w:r>
      <w:r>
        <w:rPr>
          <w:sz w:val="24"/>
          <w:szCs w:val="24"/>
        </w:rPr>
        <w:t>Wife</w:t>
      </w:r>
      <w:r w:rsidR="00887010">
        <w:rPr>
          <w:sz w:val="24"/>
          <w:szCs w:val="24"/>
        </w:rPr>
        <w:t xml:space="preserve"> </w:t>
      </w:r>
      <w:r w:rsidR="00193105">
        <w:rPr>
          <w:sz w:val="24"/>
          <w:szCs w:val="24"/>
        </w:rPr>
        <w:t xml:space="preserve">from any and all past, present and future debt, Including but not limited to credit card debt, unsecured debt, utilities debt or any debt incurred during the marriage by </w:t>
      </w:r>
      <w:r>
        <w:rPr>
          <w:sz w:val="24"/>
          <w:szCs w:val="24"/>
        </w:rPr>
        <w:t>Husband.</w:t>
      </w:r>
    </w:p>
    <w:p w14:paraId="11853099" w14:textId="070330E7" w:rsidR="008F3BCD" w:rsidRDefault="006812EF" w:rsidP="006812EF">
      <w:pPr>
        <w:pStyle w:val="15Spacing"/>
        <w:spacing w:line="480" w:lineRule="auto"/>
        <w:rPr>
          <w:sz w:val="24"/>
          <w:szCs w:val="24"/>
        </w:rPr>
      </w:pPr>
      <w:r>
        <w:rPr>
          <w:sz w:val="24"/>
          <w:szCs w:val="24"/>
        </w:rPr>
        <w:t xml:space="preserve">Wife </w:t>
      </w:r>
      <w:r w:rsidR="00193105">
        <w:rPr>
          <w:sz w:val="24"/>
          <w:szCs w:val="24"/>
        </w:rPr>
        <w:t>hereby wa</w:t>
      </w:r>
      <w:r w:rsidR="00887010">
        <w:rPr>
          <w:sz w:val="24"/>
          <w:szCs w:val="24"/>
        </w:rPr>
        <w:t>i</w:t>
      </w:r>
      <w:r w:rsidR="00193105">
        <w:rPr>
          <w:sz w:val="24"/>
          <w:szCs w:val="24"/>
        </w:rPr>
        <w:t xml:space="preserve">ves and releases </w:t>
      </w:r>
      <w:r w:rsidR="008F3BCD">
        <w:rPr>
          <w:sz w:val="24"/>
          <w:szCs w:val="24"/>
        </w:rPr>
        <w:t>Husband</w:t>
      </w:r>
      <w:r w:rsidR="00193105">
        <w:rPr>
          <w:sz w:val="24"/>
          <w:szCs w:val="24"/>
        </w:rPr>
        <w:t xml:space="preserve"> from any and all past, present and future debt, Including but not limited to credit card debt, unsecured debt, utilities debt or any debt incurred during the marriage by </w:t>
      </w:r>
      <w:r w:rsidR="008F3BCD">
        <w:rPr>
          <w:sz w:val="24"/>
          <w:szCs w:val="24"/>
        </w:rPr>
        <w:t>Wife</w:t>
      </w:r>
      <w:r w:rsidR="003E711A">
        <w:rPr>
          <w:sz w:val="24"/>
          <w:szCs w:val="24"/>
        </w:rPr>
        <w:t>.</w:t>
      </w:r>
    </w:p>
    <w:p w14:paraId="4F19C419" w14:textId="133F0034" w:rsidR="008F3BCD" w:rsidRDefault="00193105" w:rsidP="006812EF">
      <w:pPr>
        <w:pStyle w:val="15Spacing"/>
        <w:spacing w:line="480" w:lineRule="auto"/>
        <w:rPr>
          <w:sz w:val="24"/>
          <w:szCs w:val="24"/>
        </w:rPr>
      </w:pPr>
      <w:r w:rsidRPr="003C0EBC">
        <w:rPr>
          <w:b/>
          <w:bCs/>
          <w:sz w:val="24"/>
          <w:szCs w:val="24"/>
        </w:rPr>
        <w:t xml:space="preserve">Confirmation of </w:t>
      </w:r>
      <w:r w:rsidR="006812EF">
        <w:rPr>
          <w:b/>
          <w:bCs/>
          <w:sz w:val="24"/>
          <w:szCs w:val="24"/>
        </w:rPr>
        <w:t>Wife</w:t>
      </w:r>
      <w:r w:rsidRPr="003C0EBC">
        <w:rPr>
          <w:b/>
          <w:bCs/>
          <w:sz w:val="24"/>
          <w:szCs w:val="24"/>
        </w:rPr>
        <w:t>’s separate property</w:t>
      </w:r>
      <w:r w:rsidR="00731400" w:rsidRPr="00731400">
        <w:rPr>
          <w:bCs/>
          <w:sz w:val="24"/>
          <w:szCs w:val="24"/>
        </w:rPr>
        <w:t>.</w:t>
      </w:r>
    </w:p>
    <w:p w14:paraId="7351E48E" w14:textId="13E13E59" w:rsidR="003C0EBC" w:rsidRDefault="00193105" w:rsidP="00731400">
      <w:pPr>
        <w:pStyle w:val="15Spacing"/>
        <w:spacing w:line="480" w:lineRule="auto"/>
        <w:rPr>
          <w:b/>
          <w:color w:val="FF0000"/>
          <w:sz w:val="24"/>
          <w:szCs w:val="24"/>
        </w:rPr>
      </w:pPr>
      <w:r>
        <w:rPr>
          <w:sz w:val="24"/>
          <w:szCs w:val="24"/>
        </w:rPr>
        <w:t xml:space="preserve">Husband hereby confirms that the following property owned by </w:t>
      </w:r>
      <w:r w:rsidR="006812EF">
        <w:rPr>
          <w:sz w:val="24"/>
          <w:szCs w:val="24"/>
        </w:rPr>
        <w:t>Wife</w:t>
      </w:r>
      <w:r>
        <w:rPr>
          <w:sz w:val="24"/>
          <w:szCs w:val="24"/>
        </w:rPr>
        <w:t xml:space="preserve"> was owned prior to this marriage or received by gift of inheritance and these properties shall remain as her sole and separate property. Husband waives any claim to or interest in this property:   </w:t>
      </w:r>
    </w:p>
    <w:p w14:paraId="4321902F" w14:textId="0425C2BB" w:rsidR="00731400" w:rsidRPr="00731400" w:rsidRDefault="00731400" w:rsidP="00731400">
      <w:pPr>
        <w:pStyle w:val="15Spacing"/>
        <w:spacing w:after="240" w:line="480" w:lineRule="auto"/>
        <w:rPr>
          <w:sz w:val="24"/>
          <w:szCs w:val="24"/>
        </w:rPr>
      </w:pPr>
      <w:r>
        <w:rPr>
          <w:sz w:val="24"/>
          <w:szCs w:val="24"/>
        </w:rPr>
        <w:t>{{ wife_separate_property_text }}</w:t>
      </w:r>
    </w:p>
    <w:p w14:paraId="4131FE8B" w14:textId="07D0E0C3" w:rsidR="00731400" w:rsidRPr="00731400" w:rsidRDefault="006812EF" w:rsidP="006812EF">
      <w:pPr>
        <w:pStyle w:val="15Spacing"/>
        <w:spacing w:line="480" w:lineRule="auto"/>
        <w:rPr>
          <w:b/>
          <w:sz w:val="24"/>
          <w:szCs w:val="24"/>
        </w:rPr>
      </w:pPr>
      <w:r>
        <w:rPr>
          <w:b/>
          <w:bCs/>
          <w:sz w:val="24"/>
          <w:szCs w:val="24"/>
        </w:rPr>
        <w:t>Confirmation of H</w:t>
      </w:r>
      <w:r w:rsidR="00731400">
        <w:rPr>
          <w:b/>
          <w:bCs/>
          <w:sz w:val="24"/>
          <w:szCs w:val="24"/>
        </w:rPr>
        <w:t>usband’s separate property</w:t>
      </w:r>
      <w:r w:rsidR="00731400" w:rsidRPr="00731400">
        <w:rPr>
          <w:sz w:val="24"/>
          <w:szCs w:val="24"/>
        </w:rPr>
        <w:t>.</w:t>
      </w:r>
    </w:p>
    <w:p w14:paraId="23BC45F2" w14:textId="5008B7F2" w:rsidR="00731400" w:rsidRDefault="00193105" w:rsidP="006812EF">
      <w:pPr>
        <w:pStyle w:val="15Spacing"/>
        <w:spacing w:line="480" w:lineRule="auto"/>
        <w:rPr>
          <w:sz w:val="24"/>
          <w:szCs w:val="24"/>
        </w:rPr>
      </w:pPr>
      <w:r w:rsidRPr="00743F58">
        <w:rPr>
          <w:sz w:val="24"/>
          <w:szCs w:val="24"/>
        </w:rPr>
        <w:t>Wife hereby confirms that t</w:t>
      </w:r>
      <w:r w:rsidR="006812EF">
        <w:rPr>
          <w:sz w:val="24"/>
          <w:szCs w:val="24"/>
        </w:rPr>
        <w:t>he following property owned by H</w:t>
      </w:r>
      <w:r w:rsidRPr="00743F58">
        <w:rPr>
          <w:sz w:val="24"/>
          <w:szCs w:val="24"/>
        </w:rPr>
        <w:t>usband was owned prior to this marriage or received by gift of inheritance and these properties shall remain as his sole and separate property. Wife waives any claim to or interest in this property:</w:t>
      </w:r>
    </w:p>
    <w:p w14:paraId="798599A6" w14:textId="5ACBEBDF" w:rsidR="00731400" w:rsidRDefault="00731400" w:rsidP="006812EF">
      <w:pPr>
        <w:pStyle w:val="15Spacing"/>
        <w:spacing w:line="480" w:lineRule="auto"/>
        <w:rPr>
          <w:sz w:val="24"/>
          <w:szCs w:val="24"/>
        </w:rPr>
      </w:pPr>
      <w:r>
        <w:rPr>
          <w:sz w:val="24"/>
          <w:szCs w:val="24"/>
        </w:rPr>
        <w:t>{{ husband_separate_property_text }}</w:t>
      </w:r>
    </w:p>
    <w:p w14:paraId="089046CE" w14:textId="753E59DE" w:rsidR="00193105" w:rsidRDefault="00193105" w:rsidP="006812EF">
      <w:pPr>
        <w:pStyle w:val="15Spacing"/>
        <w:spacing w:line="480" w:lineRule="auto"/>
        <w:rPr>
          <w:sz w:val="24"/>
          <w:szCs w:val="24"/>
        </w:rPr>
      </w:pPr>
      <w:r w:rsidRPr="00986511">
        <w:rPr>
          <w:b/>
          <w:bCs/>
          <w:sz w:val="24"/>
          <w:szCs w:val="24"/>
        </w:rPr>
        <w:t>Wife’s share of community property</w:t>
      </w:r>
      <w:r w:rsidR="00731400">
        <w:rPr>
          <w:sz w:val="24"/>
          <w:szCs w:val="24"/>
        </w:rPr>
        <w:t>.</w:t>
      </w:r>
      <w:r w:rsidR="00887010">
        <w:rPr>
          <w:sz w:val="24"/>
          <w:szCs w:val="24"/>
        </w:rPr>
        <w:br/>
      </w:r>
      <w:r>
        <w:rPr>
          <w:sz w:val="24"/>
          <w:szCs w:val="24"/>
        </w:rPr>
        <w:t>Wife hereby transmutes and transfers to Husband as his sole and separate property the following property:</w:t>
      </w:r>
    </w:p>
    <w:p w14:paraId="2EF813E7" w14:textId="197DFD5E" w:rsidR="00731400" w:rsidRPr="00731400" w:rsidRDefault="00731400" w:rsidP="006812EF">
      <w:pPr>
        <w:pStyle w:val="15Spacing"/>
        <w:spacing w:line="480" w:lineRule="auto"/>
        <w:rPr>
          <w:bCs/>
          <w:sz w:val="24"/>
          <w:szCs w:val="24"/>
        </w:rPr>
      </w:pPr>
      <w:r w:rsidRPr="00731400">
        <w:rPr>
          <w:bCs/>
          <w:sz w:val="24"/>
          <w:szCs w:val="24"/>
        </w:rPr>
        <w:t>{{ property_to_husband_text }}</w:t>
      </w:r>
    </w:p>
    <w:p w14:paraId="05F2C15C" w14:textId="59947277" w:rsidR="00887010" w:rsidRDefault="00193105" w:rsidP="006812EF">
      <w:pPr>
        <w:pStyle w:val="15Spacing"/>
        <w:spacing w:line="480" w:lineRule="auto"/>
        <w:rPr>
          <w:b/>
          <w:bCs/>
          <w:sz w:val="24"/>
          <w:szCs w:val="24"/>
        </w:rPr>
      </w:pPr>
      <w:r w:rsidRPr="00986511">
        <w:rPr>
          <w:b/>
          <w:bCs/>
          <w:sz w:val="24"/>
          <w:szCs w:val="24"/>
        </w:rPr>
        <w:t>Husban</w:t>
      </w:r>
      <w:r>
        <w:rPr>
          <w:b/>
          <w:bCs/>
          <w:sz w:val="24"/>
          <w:szCs w:val="24"/>
        </w:rPr>
        <w:t>d’s share of community property</w:t>
      </w:r>
      <w:r w:rsidR="008F3BCD" w:rsidRPr="00731400">
        <w:rPr>
          <w:bCs/>
          <w:sz w:val="24"/>
          <w:szCs w:val="24"/>
        </w:rPr>
        <w:t>.</w:t>
      </w:r>
    </w:p>
    <w:p w14:paraId="697478EB" w14:textId="3BD376ED" w:rsidR="00193105" w:rsidRDefault="00193105" w:rsidP="006812EF">
      <w:pPr>
        <w:pStyle w:val="15Spacing"/>
        <w:spacing w:line="480" w:lineRule="auto"/>
        <w:rPr>
          <w:sz w:val="24"/>
          <w:szCs w:val="24"/>
        </w:rPr>
      </w:pPr>
      <w:r>
        <w:rPr>
          <w:sz w:val="24"/>
          <w:szCs w:val="24"/>
        </w:rPr>
        <w:t>Husband hereby transmutes and transfers to Wife as her sole and separate property the following property</w:t>
      </w:r>
      <w:r w:rsidR="00887010">
        <w:rPr>
          <w:sz w:val="24"/>
          <w:szCs w:val="24"/>
        </w:rPr>
        <w:t>:</w:t>
      </w:r>
    </w:p>
    <w:p w14:paraId="6ED11F70" w14:textId="19DA59E6" w:rsidR="00731400" w:rsidRPr="00731400" w:rsidRDefault="00731400" w:rsidP="00731400">
      <w:pPr>
        <w:pStyle w:val="15Spacing"/>
        <w:rPr>
          <w:sz w:val="24"/>
          <w:szCs w:val="24"/>
        </w:rPr>
      </w:pPr>
      <w:r w:rsidRPr="00731400">
        <w:rPr>
          <w:bCs/>
          <w:sz w:val="24"/>
          <w:szCs w:val="24"/>
        </w:rPr>
        <w:t>{{ property_to_wife_text }}</w:t>
      </w:r>
    </w:p>
    <w:p w14:paraId="78C98F18" w14:textId="5490C15A" w:rsidR="00193105" w:rsidRDefault="008F3BCD" w:rsidP="008F3BCD">
      <w:pPr>
        <w:pStyle w:val="15Spacing"/>
        <w:spacing w:before="240" w:line="480" w:lineRule="auto"/>
        <w:rPr>
          <w:b/>
          <w:bCs/>
          <w:sz w:val="24"/>
          <w:szCs w:val="24"/>
        </w:rPr>
      </w:pPr>
      <w:r>
        <w:rPr>
          <w:b/>
          <w:bCs/>
          <w:sz w:val="24"/>
          <w:szCs w:val="24"/>
        </w:rPr>
        <w:t>Responsibility for Debt.</w:t>
      </w:r>
    </w:p>
    <w:p w14:paraId="67837271" w14:textId="255D58CE" w:rsidR="00193105" w:rsidRDefault="00731400" w:rsidP="006812EF">
      <w:pPr>
        <w:pStyle w:val="15Spacing"/>
        <w:spacing w:line="480" w:lineRule="auto"/>
        <w:rPr>
          <w:b/>
          <w:bCs/>
          <w:sz w:val="24"/>
          <w:szCs w:val="24"/>
        </w:rPr>
      </w:pPr>
      <w:r>
        <w:rPr>
          <w:b/>
          <w:bCs/>
          <w:sz w:val="24"/>
          <w:szCs w:val="24"/>
        </w:rPr>
        <w:t>Husband</w:t>
      </w:r>
      <w:r w:rsidR="00193105">
        <w:rPr>
          <w:b/>
          <w:bCs/>
          <w:sz w:val="24"/>
          <w:szCs w:val="24"/>
        </w:rPr>
        <w:t xml:space="preserve"> will be responsible for the following debt:</w:t>
      </w:r>
    </w:p>
    <w:p w14:paraId="2F917E66" w14:textId="40ADBFFE" w:rsidR="008F3BCD" w:rsidRPr="008F3BCD" w:rsidRDefault="00193105" w:rsidP="006812EF">
      <w:pPr>
        <w:pStyle w:val="15Spacing"/>
        <w:spacing w:line="480" w:lineRule="auto"/>
        <w:rPr>
          <w:bCs/>
          <w:sz w:val="24"/>
          <w:szCs w:val="24"/>
        </w:rPr>
      </w:pPr>
      <w:r w:rsidRPr="00636019">
        <w:rPr>
          <w:bCs/>
          <w:sz w:val="24"/>
          <w:szCs w:val="24"/>
        </w:rPr>
        <w:t>{{ husband_debt_text }}</w:t>
      </w:r>
    </w:p>
    <w:p w14:paraId="117F3C2A" w14:textId="080F3EF8" w:rsidR="00193105" w:rsidRDefault="00731400" w:rsidP="006812EF">
      <w:pPr>
        <w:pStyle w:val="15Spacing"/>
        <w:spacing w:line="480" w:lineRule="auto"/>
        <w:rPr>
          <w:b/>
          <w:bCs/>
          <w:sz w:val="24"/>
          <w:szCs w:val="24"/>
        </w:rPr>
      </w:pPr>
      <w:r>
        <w:rPr>
          <w:b/>
          <w:bCs/>
          <w:sz w:val="24"/>
          <w:szCs w:val="24"/>
        </w:rPr>
        <w:t>Wife</w:t>
      </w:r>
      <w:r w:rsidR="00193105" w:rsidRPr="00295A7B">
        <w:rPr>
          <w:b/>
          <w:bCs/>
          <w:sz w:val="24"/>
          <w:szCs w:val="24"/>
        </w:rPr>
        <w:t xml:space="preserve"> will be responsible for the following debt:</w:t>
      </w:r>
    </w:p>
    <w:p w14:paraId="00A807A4" w14:textId="27F2EC22" w:rsidR="008F3BCD" w:rsidRPr="00AB6DEA" w:rsidRDefault="00193105" w:rsidP="006812EF">
      <w:pPr>
        <w:ind w:firstLine="0"/>
        <w:rPr>
          <w:bCs/>
          <w:sz w:val="24"/>
          <w:szCs w:val="24"/>
        </w:rPr>
      </w:pPr>
      <w:r w:rsidRPr="00636019">
        <w:rPr>
          <w:bCs/>
          <w:sz w:val="24"/>
          <w:szCs w:val="24"/>
        </w:rPr>
        <w:t>{{ wife_debt_text }}</w:t>
      </w:r>
    </w:p>
    <w:p w14:paraId="1E23E0F6" w14:textId="4A2760CC" w:rsidR="002E2431" w:rsidRDefault="00193105" w:rsidP="006812EF">
      <w:pPr>
        <w:pStyle w:val="15Spacing"/>
        <w:spacing w:line="480" w:lineRule="auto"/>
        <w:rPr>
          <w:sz w:val="24"/>
          <w:szCs w:val="24"/>
        </w:rPr>
      </w:pPr>
      <w:r>
        <w:rPr>
          <w:sz w:val="24"/>
          <w:szCs w:val="24"/>
        </w:rPr>
        <w:t>The parties agree not to incur any further debt or obligation after the effective date of this agreement; any debt or obligation shall be the sole responsibility of the individual who incurred the debt or obligation.</w:t>
      </w:r>
    </w:p>
    <w:p w14:paraId="4D031B11" w14:textId="248F12CF" w:rsidR="00193105" w:rsidRDefault="008F3BCD" w:rsidP="006812EF">
      <w:pPr>
        <w:pStyle w:val="15Spacing"/>
        <w:spacing w:line="480" w:lineRule="auto"/>
        <w:rPr>
          <w:sz w:val="24"/>
          <w:szCs w:val="24"/>
        </w:rPr>
      </w:pPr>
      <w:r>
        <w:rPr>
          <w:b/>
          <w:bCs/>
          <w:sz w:val="24"/>
          <w:szCs w:val="24"/>
        </w:rPr>
        <w:t>Attorney’s F</w:t>
      </w:r>
      <w:r w:rsidR="00193105" w:rsidRPr="00986511">
        <w:rPr>
          <w:b/>
          <w:bCs/>
          <w:sz w:val="24"/>
          <w:szCs w:val="24"/>
        </w:rPr>
        <w:t>ees.</w:t>
      </w:r>
    </w:p>
    <w:p w14:paraId="23282999" w14:textId="6EA0D0A8" w:rsidR="00193105" w:rsidRDefault="006812EF" w:rsidP="006812EF">
      <w:pPr>
        <w:pStyle w:val="15Spacing"/>
        <w:spacing w:line="480" w:lineRule="auto"/>
        <w:rPr>
          <w:sz w:val="24"/>
          <w:szCs w:val="24"/>
        </w:rPr>
      </w:pPr>
      <w:r>
        <w:rPr>
          <w:sz w:val="24"/>
          <w:szCs w:val="24"/>
        </w:rPr>
        <w:t>Husband and W</w:t>
      </w:r>
      <w:r w:rsidR="00193105">
        <w:rPr>
          <w:sz w:val="24"/>
          <w:szCs w:val="24"/>
        </w:rPr>
        <w:t>ife shall each pay their own attorney, the costs involved in this agreement and in connection with the dissolution of marriage of the parties as well as any cost advanced.</w:t>
      </w:r>
    </w:p>
    <w:p w14:paraId="1A770AD2" w14:textId="38D6E6BD" w:rsidR="00193105" w:rsidRPr="008F3BCD" w:rsidRDefault="00193105" w:rsidP="006812EF">
      <w:pPr>
        <w:pStyle w:val="15Spacing"/>
        <w:spacing w:line="480" w:lineRule="auto"/>
        <w:rPr>
          <w:b/>
          <w:bCs/>
          <w:sz w:val="24"/>
          <w:szCs w:val="24"/>
        </w:rPr>
      </w:pPr>
      <w:r w:rsidRPr="00986511">
        <w:rPr>
          <w:b/>
          <w:bCs/>
          <w:sz w:val="24"/>
          <w:szCs w:val="24"/>
        </w:rPr>
        <w:t>Income Tax Returns.</w:t>
      </w:r>
    </w:p>
    <w:p w14:paraId="2925C1BB" w14:textId="3D551B21" w:rsidR="00193105" w:rsidRDefault="00193105" w:rsidP="006812EF">
      <w:pPr>
        <w:pStyle w:val="15Spacing"/>
        <w:spacing w:line="480" w:lineRule="auto"/>
        <w:rPr>
          <w:sz w:val="24"/>
          <w:szCs w:val="24"/>
        </w:rPr>
      </w:pPr>
      <w:r>
        <w:rPr>
          <w:sz w:val="24"/>
          <w:szCs w:val="24"/>
        </w:rPr>
        <w:t>Husband and Wife shall file their own separate return and any refund(s) for the current year will be kept by the party filing the return.</w:t>
      </w:r>
    </w:p>
    <w:p w14:paraId="2885DEE1" w14:textId="77777777" w:rsidR="00193105" w:rsidRPr="00986511" w:rsidRDefault="00193105" w:rsidP="006812EF">
      <w:pPr>
        <w:pStyle w:val="15Spacing"/>
        <w:spacing w:line="480" w:lineRule="auto"/>
        <w:rPr>
          <w:b/>
          <w:bCs/>
          <w:sz w:val="24"/>
          <w:szCs w:val="24"/>
        </w:rPr>
      </w:pPr>
      <w:r w:rsidRPr="00986511">
        <w:rPr>
          <w:b/>
          <w:bCs/>
          <w:sz w:val="24"/>
          <w:szCs w:val="24"/>
        </w:rPr>
        <w:t>Life insurance</w:t>
      </w:r>
    </w:p>
    <w:p w14:paraId="28A127F6" w14:textId="0F500F72" w:rsidR="00193105" w:rsidRDefault="00193105" w:rsidP="006812EF">
      <w:pPr>
        <w:pStyle w:val="15Spacing"/>
        <w:spacing w:line="480" w:lineRule="auto"/>
        <w:rPr>
          <w:sz w:val="24"/>
          <w:szCs w:val="24"/>
        </w:rPr>
      </w:pPr>
      <w:r>
        <w:rPr>
          <w:sz w:val="24"/>
          <w:szCs w:val="24"/>
        </w:rPr>
        <w:t xml:space="preserve">Husband and </w:t>
      </w:r>
      <w:r w:rsidR="006812EF">
        <w:rPr>
          <w:sz w:val="24"/>
          <w:szCs w:val="24"/>
        </w:rPr>
        <w:t>Wife</w:t>
      </w:r>
      <w:r>
        <w:rPr>
          <w:sz w:val="24"/>
          <w:szCs w:val="24"/>
        </w:rPr>
        <w:t xml:space="preserve"> mutually waive any rights and forever give up the right to claim any share of or benefits of each other's life insurance. </w:t>
      </w:r>
    </w:p>
    <w:p w14:paraId="4986DA90" w14:textId="77777777" w:rsidR="00193105" w:rsidRPr="00986511" w:rsidRDefault="00193105" w:rsidP="006812EF">
      <w:pPr>
        <w:pStyle w:val="15Spacing"/>
        <w:spacing w:line="480" w:lineRule="auto"/>
        <w:rPr>
          <w:b/>
          <w:bCs/>
          <w:sz w:val="24"/>
          <w:szCs w:val="24"/>
        </w:rPr>
      </w:pPr>
      <w:r w:rsidRPr="00986511">
        <w:rPr>
          <w:b/>
          <w:bCs/>
          <w:sz w:val="24"/>
          <w:szCs w:val="24"/>
        </w:rPr>
        <w:t>Employee Retirement Benefits</w:t>
      </w:r>
    </w:p>
    <w:p w14:paraId="043A18A5" w14:textId="5DBF86D4" w:rsidR="00193105" w:rsidRDefault="00193105" w:rsidP="006812EF">
      <w:pPr>
        <w:pStyle w:val="15Spacing"/>
        <w:spacing w:line="480" w:lineRule="auto"/>
        <w:rPr>
          <w:sz w:val="24"/>
          <w:szCs w:val="24"/>
        </w:rPr>
      </w:pPr>
      <w:r>
        <w:rPr>
          <w:sz w:val="24"/>
          <w:szCs w:val="24"/>
        </w:rPr>
        <w:t xml:space="preserve">Husband and </w:t>
      </w:r>
      <w:r w:rsidR="006812EF">
        <w:rPr>
          <w:sz w:val="24"/>
          <w:szCs w:val="24"/>
        </w:rPr>
        <w:t>Wife</w:t>
      </w:r>
      <w:r>
        <w:rPr>
          <w:sz w:val="24"/>
          <w:szCs w:val="24"/>
        </w:rPr>
        <w:t xml:space="preserve"> mutually waive any rights and forever give up the right to claim any share of retirement payments, 401(k) investments, and or deferred compensation(s).</w:t>
      </w:r>
    </w:p>
    <w:p w14:paraId="76872AD9" w14:textId="77777777" w:rsidR="0085058F" w:rsidRDefault="0085058F" w:rsidP="006812EF">
      <w:pPr>
        <w:pStyle w:val="15Spacing"/>
        <w:spacing w:line="480" w:lineRule="auto"/>
        <w:rPr>
          <w:sz w:val="24"/>
          <w:szCs w:val="24"/>
        </w:rPr>
      </w:pPr>
    </w:p>
    <w:p w14:paraId="6C497815" w14:textId="77777777" w:rsidR="0085058F" w:rsidRPr="008F3BCD" w:rsidRDefault="0085058F" w:rsidP="006812EF">
      <w:pPr>
        <w:pStyle w:val="15Spacing"/>
        <w:spacing w:line="480" w:lineRule="auto"/>
        <w:rPr>
          <w:sz w:val="24"/>
          <w:szCs w:val="24"/>
        </w:rPr>
      </w:pPr>
    </w:p>
    <w:p w14:paraId="43D019F4" w14:textId="77777777" w:rsidR="00193105" w:rsidRPr="00A117B6" w:rsidRDefault="00193105" w:rsidP="006812EF">
      <w:pPr>
        <w:pStyle w:val="15Spacing"/>
        <w:spacing w:line="480" w:lineRule="auto"/>
        <w:rPr>
          <w:b/>
          <w:bCs/>
          <w:sz w:val="24"/>
          <w:szCs w:val="24"/>
        </w:rPr>
      </w:pPr>
      <w:r w:rsidRPr="00A117B6">
        <w:rPr>
          <w:b/>
          <w:bCs/>
          <w:sz w:val="24"/>
          <w:szCs w:val="24"/>
        </w:rPr>
        <w:lastRenderedPageBreak/>
        <w:t>Notice to be heard:</w:t>
      </w:r>
    </w:p>
    <w:p w14:paraId="59A1A39D" w14:textId="3942DD7F" w:rsidR="00193105" w:rsidRPr="008F3BCD" w:rsidRDefault="00193105" w:rsidP="006812EF">
      <w:pPr>
        <w:pStyle w:val="15Spacing"/>
        <w:spacing w:line="480" w:lineRule="auto"/>
        <w:rPr>
          <w:bCs/>
          <w:sz w:val="24"/>
          <w:szCs w:val="24"/>
        </w:rPr>
      </w:pPr>
      <w:r w:rsidRPr="00A117B6">
        <w:rPr>
          <w:bCs/>
          <w:sz w:val="24"/>
          <w:szCs w:val="24"/>
        </w:rPr>
        <w:t>The responding party was given notice and an opportunity to be heard as provided by the laws of the State of California.</w:t>
      </w:r>
    </w:p>
    <w:p w14:paraId="290E9FAB" w14:textId="77777777" w:rsidR="00193105" w:rsidRPr="00A117B6" w:rsidRDefault="00193105" w:rsidP="006812EF">
      <w:pPr>
        <w:pStyle w:val="15Spacing"/>
        <w:spacing w:line="480" w:lineRule="auto"/>
        <w:rPr>
          <w:b/>
          <w:bCs/>
          <w:sz w:val="24"/>
          <w:szCs w:val="24"/>
        </w:rPr>
      </w:pPr>
      <w:r w:rsidRPr="00A117B6">
        <w:rPr>
          <w:b/>
          <w:bCs/>
          <w:sz w:val="24"/>
          <w:szCs w:val="24"/>
        </w:rPr>
        <w:t>Country of Habitual Residency:</w:t>
      </w:r>
    </w:p>
    <w:p w14:paraId="55253060" w14:textId="5648C3D3" w:rsidR="00193105" w:rsidRDefault="00193105" w:rsidP="006812EF">
      <w:pPr>
        <w:pStyle w:val="15Spacing"/>
        <w:spacing w:line="480" w:lineRule="auto"/>
        <w:rPr>
          <w:bCs/>
          <w:sz w:val="24"/>
          <w:szCs w:val="24"/>
        </w:rPr>
      </w:pPr>
      <w:r w:rsidRPr="00A117B6">
        <w:rPr>
          <w:bCs/>
          <w:sz w:val="24"/>
          <w:szCs w:val="24"/>
        </w:rPr>
        <w:t xml:space="preserve">The country of habitual residency of the </w:t>
      </w:r>
      <w:r>
        <w:rPr>
          <w:bCs/>
          <w:sz w:val="24"/>
          <w:szCs w:val="24"/>
        </w:rPr>
        <w:t xml:space="preserve">parties </w:t>
      </w:r>
      <w:r w:rsidRPr="00A117B6">
        <w:rPr>
          <w:bCs/>
          <w:sz w:val="24"/>
          <w:szCs w:val="24"/>
        </w:rPr>
        <w:t>in this case is the United States.</w:t>
      </w:r>
    </w:p>
    <w:p w14:paraId="408D5EC7" w14:textId="77777777" w:rsidR="002E2431" w:rsidRPr="008F3BCD" w:rsidRDefault="002E2431" w:rsidP="006812EF">
      <w:pPr>
        <w:pStyle w:val="15Spacing"/>
        <w:spacing w:line="480" w:lineRule="auto"/>
        <w:rPr>
          <w:bCs/>
          <w:sz w:val="24"/>
          <w:szCs w:val="24"/>
        </w:rPr>
      </w:pPr>
    </w:p>
    <w:p w14:paraId="7756DB00" w14:textId="64E55FE7" w:rsidR="002E2431" w:rsidRDefault="002E2431" w:rsidP="006812EF">
      <w:pPr>
        <w:pStyle w:val="15Spacing"/>
        <w:spacing w:line="480" w:lineRule="auto"/>
        <w:rPr>
          <w:b/>
          <w:bCs/>
          <w:sz w:val="24"/>
          <w:szCs w:val="24"/>
        </w:rPr>
      </w:pPr>
      <w:r>
        <w:rPr>
          <w:b/>
          <w:bCs/>
          <w:sz w:val="24"/>
          <w:szCs w:val="24"/>
        </w:rPr>
        <w:t>SUPPORT</w:t>
      </w:r>
    </w:p>
    <w:p w14:paraId="1B323DA7" w14:textId="742FAEB2" w:rsidR="00193105" w:rsidRPr="00865432" w:rsidRDefault="00193105" w:rsidP="006812EF">
      <w:pPr>
        <w:pStyle w:val="15Spacing"/>
        <w:spacing w:line="480" w:lineRule="auto"/>
        <w:rPr>
          <w:sz w:val="24"/>
          <w:szCs w:val="24"/>
        </w:rPr>
      </w:pPr>
      <w:r w:rsidRPr="00865432">
        <w:rPr>
          <w:b/>
          <w:bCs/>
          <w:sz w:val="24"/>
          <w:szCs w:val="24"/>
        </w:rPr>
        <w:t>Spousal support</w:t>
      </w:r>
      <w:r w:rsidRPr="00865432">
        <w:rPr>
          <w:bCs/>
          <w:sz w:val="24"/>
          <w:szCs w:val="24"/>
        </w:rPr>
        <w:t>:</w:t>
      </w:r>
    </w:p>
    <w:p w14:paraId="7173ED2E" w14:textId="77777777" w:rsidR="00193105" w:rsidRPr="00865432" w:rsidRDefault="00193105" w:rsidP="006812EF">
      <w:pPr>
        <w:pStyle w:val="15Spacing"/>
        <w:spacing w:line="480" w:lineRule="auto"/>
        <w:rPr>
          <w:bCs/>
          <w:sz w:val="24"/>
          <w:szCs w:val="24"/>
        </w:rPr>
      </w:pPr>
      <w:r w:rsidRPr="00865432">
        <w:rPr>
          <w:bCs/>
          <w:sz w:val="24"/>
          <w:szCs w:val="24"/>
        </w:rPr>
        <w:t>{{ spousal_support_text }}</w:t>
      </w:r>
      <w:bookmarkStart w:id="0" w:name="_Hlk121504335"/>
    </w:p>
    <w:bookmarkEnd w:id="0"/>
    <w:p>
      <w:pPr>
        <w:pStyle w:val="15Spacing"/>
      </w:pPr>
      <w:r>
        <w:t>{%p if spousal_support_waived %}</w:t>
      </w:r>
    </w:p>
    <w:p w14:paraId="02AB45DE" w14:textId="4E213EAF" w:rsidR="002E2431" w:rsidRPr="00865432" w:rsidRDefault="00193105" w:rsidP="006812EF">
      <w:pPr>
        <w:pStyle w:val="15Spacing"/>
        <w:spacing w:line="480" w:lineRule="auto"/>
        <w:rPr>
          <w:bCs/>
          <w:sz w:val="24"/>
          <w:szCs w:val="24"/>
        </w:rPr>
      </w:pPr>
      <w:r w:rsidRPr="00865432">
        <w:rPr>
          <w:bCs/>
          <w:sz w:val="24"/>
          <w:szCs w:val="24"/>
        </w:rPr>
        <w:t xml:space="preserve">Both parties voluntarily understand the right to receive spousal support as per </w:t>
      </w:r>
      <w:r w:rsidRPr="00865432">
        <w:rPr>
          <w:bCs/>
          <w:i/>
          <w:iCs/>
          <w:sz w:val="24"/>
          <w:szCs w:val="24"/>
        </w:rPr>
        <w:t>California Code, Family Code - FAM § 4320</w:t>
      </w:r>
      <w:r w:rsidRPr="00865432">
        <w:rPr>
          <w:bCs/>
          <w:sz w:val="24"/>
          <w:szCs w:val="24"/>
        </w:rPr>
        <w:t xml:space="preserve"> and </w:t>
      </w:r>
      <w:r w:rsidRPr="00865432">
        <w:rPr>
          <w:bCs/>
          <w:i/>
          <w:iCs/>
          <w:sz w:val="24"/>
          <w:szCs w:val="24"/>
        </w:rPr>
        <w:t>California Family Code Section 4336</w:t>
      </w:r>
      <w:r w:rsidRPr="00865432">
        <w:rPr>
          <w:bCs/>
          <w:sz w:val="24"/>
          <w:szCs w:val="24"/>
        </w:rPr>
        <w:t xml:space="preserve"> and voluntarily accept this arrangement free from duress, coercion, stress. Each party had counsel or the opportunity to have consul and clearly and knowingly read this clause and understood and voluntarily agreed to voluntarily to waive any rights and forever give up the right to claim spousal support.  </w:t>
      </w:r>
    </w:p>
    <w:p>
      <w:pPr>
        <w:pStyle w:val="15Spacing"/>
      </w:pPr>
      <w:r>
        <w:t>{%p endif %}</w:t>
      </w:r>
    </w:p>
    <w:p w14:paraId="6C6EAB18" w14:textId="77777777" w:rsidR="002E2431" w:rsidRPr="002E2431" w:rsidRDefault="002E2431" w:rsidP="006812EF">
      <w:pPr>
        <w:pStyle w:val="15Spacing"/>
        <w:spacing w:line="480" w:lineRule="auto"/>
        <w:rPr>
          <w:bCs/>
          <w:sz w:val="24"/>
          <w:szCs w:val="24"/>
        </w:rPr>
      </w:pPr>
    </w:p>
    <w:p w14:paraId="57C0353D" w14:textId="6125AB55" w:rsidR="008F3BCD" w:rsidRPr="008F3BCD" w:rsidRDefault="00193105" w:rsidP="006812EF">
      <w:pPr>
        <w:pStyle w:val="15Spacing"/>
        <w:spacing w:line="480" w:lineRule="auto"/>
        <w:rPr>
          <w:b/>
          <w:bCs/>
          <w:sz w:val="24"/>
          <w:szCs w:val="24"/>
        </w:rPr>
      </w:pPr>
      <w:r w:rsidRPr="00986511">
        <w:rPr>
          <w:b/>
          <w:bCs/>
          <w:sz w:val="24"/>
          <w:szCs w:val="24"/>
        </w:rPr>
        <w:t>WARRANTIES.</w:t>
      </w:r>
    </w:p>
    <w:p w14:paraId="53C7DB8E" w14:textId="7AE288A0" w:rsidR="00193105" w:rsidRPr="008F3BCD" w:rsidRDefault="00193105" w:rsidP="006812EF">
      <w:pPr>
        <w:pStyle w:val="15Spacing"/>
        <w:spacing w:line="480" w:lineRule="auto"/>
        <w:rPr>
          <w:b/>
          <w:bCs/>
          <w:sz w:val="24"/>
          <w:szCs w:val="24"/>
        </w:rPr>
      </w:pPr>
      <w:r w:rsidRPr="00986511">
        <w:rPr>
          <w:b/>
          <w:bCs/>
          <w:sz w:val="24"/>
          <w:szCs w:val="24"/>
        </w:rPr>
        <w:t>FULL DISCLOSURE.</w:t>
      </w:r>
    </w:p>
    <w:p w14:paraId="353EBE23" w14:textId="77777777" w:rsidR="00193105" w:rsidRDefault="00193105" w:rsidP="006812EF">
      <w:pPr>
        <w:pStyle w:val="15Spacing"/>
        <w:spacing w:line="480" w:lineRule="auto"/>
        <w:rPr>
          <w:sz w:val="24"/>
          <w:szCs w:val="24"/>
        </w:rPr>
      </w:pPr>
      <w:r>
        <w:rPr>
          <w:sz w:val="24"/>
          <w:szCs w:val="24"/>
        </w:rPr>
        <w:t>Each of the parties hereby promises that they have fully disclosed all of the real and personal property that they own.</w:t>
      </w:r>
    </w:p>
    <w:p w14:paraId="080F5612" w14:textId="176CB43E" w:rsidR="002E2431" w:rsidRDefault="00193105" w:rsidP="006812EF">
      <w:pPr>
        <w:pStyle w:val="15Spacing"/>
        <w:spacing w:line="480" w:lineRule="auto"/>
        <w:rPr>
          <w:sz w:val="24"/>
          <w:szCs w:val="24"/>
        </w:rPr>
      </w:pPr>
      <w:r>
        <w:rPr>
          <w:sz w:val="24"/>
          <w:szCs w:val="24"/>
        </w:rPr>
        <w:t>Both parties also promise that they have disclosed all of their debts they currently have.</w:t>
      </w:r>
    </w:p>
    <w:p w14:paraId="3D6D50FC" w14:textId="77777777" w:rsidR="0085058F" w:rsidRDefault="0085058F" w:rsidP="006812EF">
      <w:pPr>
        <w:pStyle w:val="15Spacing"/>
        <w:spacing w:line="480" w:lineRule="auto"/>
        <w:rPr>
          <w:sz w:val="24"/>
          <w:szCs w:val="24"/>
        </w:rPr>
      </w:pPr>
    </w:p>
    <w:p w14:paraId="1E06E845" w14:textId="77777777" w:rsidR="0085058F" w:rsidRDefault="0085058F" w:rsidP="006812EF">
      <w:pPr>
        <w:pStyle w:val="15Spacing"/>
        <w:spacing w:line="480" w:lineRule="auto"/>
        <w:rPr>
          <w:sz w:val="24"/>
          <w:szCs w:val="24"/>
        </w:rPr>
      </w:pPr>
    </w:p>
    <w:p w14:paraId="0A982738" w14:textId="17C87199" w:rsidR="00193105" w:rsidRPr="008F3BCD" w:rsidRDefault="00193105" w:rsidP="006812EF">
      <w:pPr>
        <w:pStyle w:val="15Spacing"/>
        <w:spacing w:line="480" w:lineRule="auto"/>
        <w:rPr>
          <w:b/>
          <w:bCs/>
          <w:sz w:val="24"/>
          <w:szCs w:val="24"/>
        </w:rPr>
      </w:pPr>
      <w:r w:rsidRPr="00986511">
        <w:rPr>
          <w:b/>
          <w:bCs/>
          <w:sz w:val="24"/>
          <w:szCs w:val="24"/>
        </w:rPr>
        <w:lastRenderedPageBreak/>
        <w:t>VALUE OF PROPERTY.</w:t>
      </w:r>
    </w:p>
    <w:p w14:paraId="0A2540CD" w14:textId="77777777" w:rsidR="00193105" w:rsidRDefault="00193105" w:rsidP="006812EF">
      <w:pPr>
        <w:pStyle w:val="15Spacing"/>
        <w:spacing w:line="480" w:lineRule="auto"/>
        <w:rPr>
          <w:sz w:val="24"/>
          <w:szCs w:val="24"/>
        </w:rPr>
      </w:pPr>
      <w:r>
        <w:rPr>
          <w:sz w:val="24"/>
          <w:szCs w:val="24"/>
        </w:rPr>
        <w:t>The parties agree that the transfer of property contained in this agreement is a fair and substantially equal distribution of property and that each party does not have knowledge of any facts that would affect the distribution of said property.</w:t>
      </w:r>
    </w:p>
    <w:p w14:paraId="5233A774" w14:textId="77777777" w:rsidR="00193105" w:rsidRDefault="00193105" w:rsidP="006812EF">
      <w:pPr>
        <w:pStyle w:val="15Spacing"/>
        <w:spacing w:line="480" w:lineRule="auto"/>
        <w:rPr>
          <w:sz w:val="24"/>
          <w:szCs w:val="24"/>
        </w:rPr>
      </w:pPr>
    </w:p>
    <w:p w14:paraId="3725243A" w14:textId="5AD4523D" w:rsidR="00193105" w:rsidRPr="002E2431" w:rsidRDefault="00193105" w:rsidP="006812EF">
      <w:pPr>
        <w:pStyle w:val="15Spacing"/>
        <w:spacing w:line="480" w:lineRule="auto"/>
        <w:rPr>
          <w:sz w:val="24"/>
          <w:szCs w:val="24"/>
        </w:rPr>
      </w:pPr>
      <w:r w:rsidRPr="00986511">
        <w:rPr>
          <w:b/>
          <w:bCs/>
          <w:sz w:val="24"/>
          <w:szCs w:val="24"/>
        </w:rPr>
        <w:t>After Discovered Property.</w:t>
      </w:r>
      <w:r>
        <w:rPr>
          <w:sz w:val="24"/>
          <w:szCs w:val="24"/>
        </w:rPr>
        <w:t xml:space="preserve"> The parties agree that any property inadvertently discovered after the date of this agreement which should have been distributed as community or quasi community property shall be divided equally between the parties. If one party has willfully concealed any property that party shall pay all cost associated with resolving the party’s rights to said property.</w:t>
      </w:r>
    </w:p>
    <w:p w14:paraId="26EBA32F" w14:textId="77777777" w:rsidR="00193105" w:rsidRPr="00986511" w:rsidRDefault="00193105" w:rsidP="006812EF">
      <w:pPr>
        <w:pStyle w:val="15Spacing"/>
        <w:spacing w:line="480" w:lineRule="auto"/>
        <w:rPr>
          <w:b/>
          <w:bCs/>
          <w:sz w:val="24"/>
          <w:szCs w:val="24"/>
        </w:rPr>
      </w:pPr>
      <w:r w:rsidRPr="00986511">
        <w:rPr>
          <w:b/>
          <w:bCs/>
          <w:sz w:val="24"/>
          <w:szCs w:val="24"/>
        </w:rPr>
        <w:t>Transfers or Gifts of Community or Quasi Community Property.</w:t>
      </w:r>
    </w:p>
    <w:p w14:paraId="03AAEA96" w14:textId="353E209D" w:rsidR="00193105" w:rsidRDefault="00193105" w:rsidP="006812EF">
      <w:pPr>
        <w:pStyle w:val="15Spacing"/>
        <w:spacing w:line="480" w:lineRule="auto"/>
        <w:rPr>
          <w:sz w:val="24"/>
          <w:szCs w:val="24"/>
        </w:rPr>
      </w:pPr>
      <w:r>
        <w:rPr>
          <w:sz w:val="24"/>
          <w:szCs w:val="24"/>
        </w:rPr>
        <w:t>Each party warrants that they have not made any transfers or gifts for less than adequate consideration of any community or quasi community property for less than adequate consideration or without the knowledge of the other.</w:t>
      </w:r>
    </w:p>
    <w:p w14:paraId="4EF639B5" w14:textId="77777777" w:rsidR="00193105" w:rsidRPr="007968A4" w:rsidRDefault="00193105" w:rsidP="006812EF">
      <w:pPr>
        <w:pStyle w:val="15Spacing"/>
        <w:spacing w:line="480" w:lineRule="auto"/>
        <w:rPr>
          <w:b/>
          <w:bCs/>
          <w:sz w:val="24"/>
          <w:szCs w:val="24"/>
        </w:rPr>
      </w:pPr>
      <w:r w:rsidRPr="007968A4">
        <w:rPr>
          <w:b/>
          <w:bCs/>
          <w:sz w:val="24"/>
          <w:szCs w:val="24"/>
        </w:rPr>
        <w:t>Waiver of Inheritance and Related Rights.</w:t>
      </w:r>
    </w:p>
    <w:p w14:paraId="5710BDF4" w14:textId="77777777" w:rsidR="00193105" w:rsidRDefault="00193105" w:rsidP="006812EF">
      <w:pPr>
        <w:pStyle w:val="15Spacing"/>
        <w:spacing w:line="480" w:lineRule="auto"/>
        <w:rPr>
          <w:sz w:val="24"/>
          <w:szCs w:val="24"/>
        </w:rPr>
      </w:pPr>
      <w:r>
        <w:rPr>
          <w:sz w:val="24"/>
          <w:szCs w:val="24"/>
        </w:rPr>
        <w:t>Each party hereby waives any and all rights to inherit in the estate of the other, or to take property from the other by devise or bequest unless under a will executed subsequent to the date of this agreement.</w:t>
      </w:r>
    </w:p>
    <w:p w14:paraId="0C9EA5CF" w14:textId="53F6EB17" w:rsidR="00193105" w:rsidRDefault="00193105" w:rsidP="006812EF">
      <w:pPr>
        <w:pStyle w:val="15Spacing"/>
        <w:spacing w:line="480" w:lineRule="auto"/>
        <w:rPr>
          <w:sz w:val="24"/>
          <w:szCs w:val="24"/>
        </w:rPr>
      </w:pPr>
      <w:r>
        <w:rPr>
          <w:sz w:val="24"/>
          <w:szCs w:val="24"/>
        </w:rPr>
        <w:t xml:space="preserve">Husband and </w:t>
      </w:r>
      <w:r w:rsidR="006812EF">
        <w:rPr>
          <w:sz w:val="24"/>
          <w:szCs w:val="24"/>
        </w:rPr>
        <w:t>Wife</w:t>
      </w:r>
      <w:r>
        <w:rPr>
          <w:sz w:val="24"/>
          <w:szCs w:val="24"/>
        </w:rPr>
        <w:t xml:space="preserve"> also agree that each party waives all rights, title, claim, lien or interest in the others separate property or income as a result of their marriage. </w:t>
      </w:r>
    </w:p>
    <w:p w14:paraId="18FE7770" w14:textId="325A83DD" w:rsidR="00193105" w:rsidRPr="007968A4" w:rsidRDefault="00193105" w:rsidP="006812EF">
      <w:pPr>
        <w:pStyle w:val="15Spacing"/>
        <w:spacing w:line="480" w:lineRule="auto"/>
        <w:rPr>
          <w:b/>
          <w:bCs/>
          <w:sz w:val="24"/>
          <w:szCs w:val="24"/>
        </w:rPr>
      </w:pPr>
      <w:r w:rsidRPr="007968A4">
        <w:rPr>
          <w:b/>
          <w:bCs/>
          <w:sz w:val="24"/>
          <w:szCs w:val="24"/>
        </w:rPr>
        <w:t>The right to take a statutory share of an omitted spouse.</w:t>
      </w:r>
    </w:p>
    <w:p w14:paraId="7538CB8A" w14:textId="77777777" w:rsidR="00193105" w:rsidRDefault="00193105" w:rsidP="006812EF">
      <w:pPr>
        <w:pStyle w:val="15Spacing"/>
        <w:spacing w:line="480" w:lineRule="auto"/>
        <w:rPr>
          <w:sz w:val="24"/>
          <w:szCs w:val="24"/>
        </w:rPr>
      </w:pPr>
      <w:r>
        <w:rPr>
          <w:sz w:val="24"/>
          <w:szCs w:val="24"/>
        </w:rPr>
        <w:t>The right to be appointed as executor or executrix of the deceased parties will unless appointed after the date of this agreement.</w:t>
      </w:r>
    </w:p>
    <w:p w14:paraId="202B8D93" w14:textId="0A095F0F" w:rsidR="0085058F" w:rsidRDefault="00193105" w:rsidP="006812EF">
      <w:pPr>
        <w:pStyle w:val="15Spacing"/>
        <w:spacing w:line="480" w:lineRule="auto"/>
        <w:rPr>
          <w:sz w:val="24"/>
          <w:szCs w:val="24"/>
        </w:rPr>
      </w:pPr>
      <w:r>
        <w:rPr>
          <w:sz w:val="24"/>
          <w:szCs w:val="24"/>
        </w:rPr>
        <w:t>The right to have exempt property set aside in probate.</w:t>
      </w:r>
    </w:p>
    <w:p w14:paraId="77056622" w14:textId="62CF952A" w:rsidR="00193105" w:rsidRPr="00587F6F" w:rsidRDefault="00193105" w:rsidP="006812EF">
      <w:pPr>
        <w:pStyle w:val="15Spacing"/>
        <w:spacing w:line="480" w:lineRule="auto"/>
        <w:rPr>
          <w:b/>
          <w:bCs/>
          <w:sz w:val="24"/>
          <w:szCs w:val="24"/>
        </w:rPr>
      </w:pPr>
      <w:r w:rsidRPr="007968A4">
        <w:rPr>
          <w:b/>
          <w:bCs/>
          <w:sz w:val="24"/>
          <w:szCs w:val="24"/>
        </w:rPr>
        <w:lastRenderedPageBreak/>
        <w:t>COVENANT TO EXECUTE NECESSARY DOCUMENTS:</w:t>
      </w:r>
    </w:p>
    <w:p w14:paraId="55E67DA3" w14:textId="1C68F0A8" w:rsidR="002E2431" w:rsidRDefault="00193105" w:rsidP="006812EF">
      <w:pPr>
        <w:pStyle w:val="15Spacing"/>
        <w:spacing w:line="480" w:lineRule="auto"/>
        <w:rPr>
          <w:sz w:val="24"/>
          <w:szCs w:val="24"/>
        </w:rPr>
      </w:pPr>
      <w:r>
        <w:rPr>
          <w:sz w:val="24"/>
          <w:szCs w:val="24"/>
        </w:rPr>
        <w:t>Each party does hereby agree to execute any document on demand to do any act and to execute any other instruments necessary or convenient to implement any provision or purposes of this document.</w:t>
      </w:r>
    </w:p>
    <w:p w14:paraId="3024E522" w14:textId="77777777" w:rsidR="002E2431" w:rsidRDefault="00193105" w:rsidP="002E2431">
      <w:pPr>
        <w:pStyle w:val="15Spacing"/>
        <w:spacing w:line="480" w:lineRule="auto"/>
        <w:rPr>
          <w:b/>
          <w:bCs/>
          <w:sz w:val="24"/>
          <w:szCs w:val="24"/>
        </w:rPr>
      </w:pPr>
      <w:r w:rsidRPr="007968A4">
        <w:rPr>
          <w:b/>
          <w:bCs/>
          <w:sz w:val="24"/>
          <w:szCs w:val="24"/>
        </w:rPr>
        <w:t>EFFECT OF RECONCILIATION</w:t>
      </w:r>
    </w:p>
    <w:p w14:paraId="3715605D" w14:textId="55602E0F" w:rsidR="008F3BCD" w:rsidRDefault="00193105" w:rsidP="002E2431">
      <w:pPr>
        <w:pStyle w:val="15Spacing"/>
        <w:spacing w:line="480" w:lineRule="auto"/>
        <w:rPr>
          <w:sz w:val="24"/>
          <w:szCs w:val="24"/>
        </w:rPr>
      </w:pPr>
      <w:r>
        <w:rPr>
          <w:sz w:val="24"/>
          <w:szCs w:val="24"/>
        </w:rPr>
        <w:t>In the event of reconciliation between the parties this agreement shall remain in full force and effect unless this is expressly terminated by the parties in writing or by order of a court of competent jurisdiction.</w:t>
      </w:r>
    </w:p>
    <w:p w14:paraId="65D3CD43" w14:textId="77777777" w:rsidR="002E2431" w:rsidRPr="002E2431" w:rsidRDefault="002E2431" w:rsidP="002E2431">
      <w:pPr>
        <w:pStyle w:val="15Spacing"/>
        <w:spacing w:line="480" w:lineRule="auto"/>
        <w:rPr>
          <w:b/>
          <w:bCs/>
          <w:sz w:val="24"/>
          <w:szCs w:val="24"/>
        </w:rPr>
      </w:pPr>
    </w:p>
    <w:p w14:paraId="2528C9AC" w14:textId="77777777" w:rsidR="00193105" w:rsidRPr="00631491" w:rsidRDefault="00193105" w:rsidP="006812EF">
      <w:pPr>
        <w:pStyle w:val="15Spacing"/>
        <w:spacing w:line="480" w:lineRule="auto"/>
        <w:rPr>
          <w:b/>
          <w:bCs/>
          <w:sz w:val="24"/>
          <w:szCs w:val="24"/>
        </w:rPr>
      </w:pPr>
      <w:r w:rsidRPr="007968A4">
        <w:rPr>
          <w:b/>
          <w:bCs/>
          <w:sz w:val="24"/>
          <w:szCs w:val="24"/>
        </w:rPr>
        <w:t>BINDING EFFECT OF THIS AGREEMENT</w:t>
      </w:r>
    </w:p>
    <w:p w14:paraId="69115362" w14:textId="7323BBC6" w:rsidR="008F3BCD" w:rsidRPr="008F3BCD" w:rsidRDefault="00193105" w:rsidP="008F3BCD">
      <w:pPr>
        <w:pStyle w:val="15Spacing"/>
        <w:spacing w:after="240" w:line="480" w:lineRule="auto"/>
        <w:rPr>
          <w:sz w:val="24"/>
          <w:szCs w:val="24"/>
        </w:rPr>
      </w:pPr>
      <w:r>
        <w:rPr>
          <w:sz w:val="24"/>
          <w:szCs w:val="24"/>
        </w:rPr>
        <w:t>This agreement shall bind the parties to the agreement and their respective heirs, assigns, representatives, executors and administrators and any successor in interest.</w:t>
      </w:r>
    </w:p>
    <w:p w14:paraId="44ED5CC9" w14:textId="6F581E79" w:rsidR="00193105" w:rsidRPr="008F3BCD" w:rsidRDefault="00193105" w:rsidP="006812EF">
      <w:pPr>
        <w:pStyle w:val="15Spacing"/>
        <w:spacing w:line="480" w:lineRule="auto"/>
        <w:rPr>
          <w:b/>
          <w:bCs/>
          <w:sz w:val="24"/>
          <w:szCs w:val="24"/>
        </w:rPr>
      </w:pPr>
      <w:r w:rsidRPr="007968A4">
        <w:rPr>
          <w:b/>
          <w:bCs/>
          <w:sz w:val="24"/>
          <w:szCs w:val="24"/>
        </w:rPr>
        <w:t>FREEDOM FROM HARASSMENT</w:t>
      </w:r>
    </w:p>
    <w:p w14:paraId="48A2F6B3" w14:textId="09DBB05A" w:rsidR="00193105" w:rsidRPr="008F3BCD" w:rsidRDefault="00193105" w:rsidP="006812EF">
      <w:pPr>
        <w:pStyle w:val="15Spacing"/>
        <w:spacing w:line="480" w:lineRule="auto"/>
        <w:rPr>
          <w:bCs/>
          <w:sz w:val="24"/>
          <w:szCs w:val="24"/>
        </w:rPr>
      </w:pPr>
      <w:r w:rsidRPr="00887010">
        <w:rPr>
          <w:bCs/>
          <w:sz w:val="24"/>
          <w:szCs w:val="24"/>
        </w:rPr>
        <w:t>Each party agrees not to annoy, harass, embarrass, or interfere with the other and agrees not to intermeddle with any real or personal property owned by the other party now or in the future.</w:t>
      </w:r>
    </w:p>
    <w:p w14:paraId="3CD64226" w14:textId="27BB4FB0" w:rsidR="00193105" w:rsidRPr="008F3BCD" w:rsidRDefault="00193105" w:rsidP="006812EF">
      <w:pPr>
        <w:pStyle w:val="15Spacing"/>
        <w:spacing w:line="480" w:lineRule="auto"/>
        <w:rPr>
          <w:b/>
          <w:bCs/>
          <w:sz w:val="24"/>
          <w:szCs w:val="24"/>
        </w:rPr>
      </w:pPr>
      <w:r w:rsidRPr="007968A4">
        <w:rPr>
          <w:b/>
          <w:bCs/>
          <w:sz w:val="24"/>
          <w:szCs w:val="24"/>
        </w:rPr>
        <w:t>GOVERNING LAW</w:t>
      </w:r>
    </w:p>
    <w:p w14:paraId="44CB8FE6" w14:textId="7E6369F8" w:rsidR="00193105" w:rsidRPr="008F3BCD" w:rsidRDefault="00193105" w:rsidP="006812EF">
      <w:pPr>
        <w:pStyle w:val="15Spacing"/>
        <w:spacing w:line="480" w:lineRule="auto"/>
        <w:rPr>
          <w:sz w:val="24"/>
          <w:szCs w:val="24"/>
        </w:rPr>
      </w:pPr>
      <w:r>
        <w:rPr>
          <w:sz w:val="24"/>
          <w:szCs w:val="24"/>
        </w:rPr>
        <w:t>This agreement shall be interpreted according to the laws of the State of California.</w:t>
      </w:r>
    </w:p>
    <w:p w14:paraId="505C46A4" w14:textId="77777777" w:rsidR="00193105" w:rsidRPr="007968A4" w:rsidRDefault="00193105" w:rsidP="006812EF">
      <w:pPr>
        <w:pStyle w:val="15Spacing"/>
        <w:spacing w:line="480" w:lineRule="auto"/>
        <w:rPr>
          <w:b/>
          <w:bCs/>
          <w:sz w:val="24"/>
          <w:szCs w:val="24"/>
        </w:rPr>
      </w:pPr>
      <w:r w:rsidRPr="007968A4">
        <w:rPr>
          <w:b/>
          <w:bCs/>
          <w:sz w:val="24"/>
          <w:szCs w:val="24"/>
        </w:rPr>
        <w:t>INVALIDITY</w:t>
      </w:r>
    </w:p>
    <w:p w14:paraId="796039E4" w14:textId="5E91F25B" w:rsidR="00193105" w:rsidRDefault="00193105" w:rsidP="006812EF">
      <w:pPr>
        <w:pStyle w:val="15Spacing"/>
        <w:spacing w:line="480" w:lineRule="auto"/>
        <w:rPr>
          <w:sz w:val="24"/>
          <w:szCs w:val="24"/>
        </w:rPr>
      </w:pPr>
      <w:r>
        <w:rPr>
          <w:sz w:val="24"/>
          <w:szCs w:val="24"/>
        </w:rPr>
        <w:t>If any provision or condition of this agreement is held by a court as invalid, void, or unenforceable, the remainder of the provisions shall remain in full force and effect.</w:t>
      </w:r>
    </w:p>
    <w:p w14:paraId="5928E52B" w14:textId="3F9C0F12" w:rsidR="00193105" w:rsidRPr="008F3BCD" w:rsidRDefault="00193105" w:rsidP="006812EF">
      <w:pPr>
        <w:pStyle w:val="15Spacing"/>
        <w:spacing w:line="480" w:lineRule="auto"/>
        <w:rPr>
          <w:b/>
          <w:bCs/>
          <w:sz w:val="24"/>
          <w:szCs w:val="24"/>
        </w:rPr>
      </w:pPr>
      <w:r w:rsidRPr="007968A4">
        <w:rPr>
          <w:b/>
          <w:bCs/>
          <w:sz w:val="24"/>
          <w:szCs w:val="24"/>
        </w:rPr>
        <w:t>ENTIRE AGREEMENT</w:t>
      </w:r>
    </w:p>
    <w:p w14:paraId="3C843B51" w14:textId="61762649" w:rsidR="002E2431" w:rsidRDefault="00193105" w:rsidP="006812EF">
      <w:pPr>
        <w:pStyle w:val="15Spacing"/>
        <w:spacing w:line="480" w:lineRule="auto"/>
        <w:rPr>
          <w:sz w:val="24"/>
          <w:szCs w:val="24"/>
        </w:rPr>
      </w:pPr>
      <w:r>
        <w:rPr>
          <w:sz w:val="24"/>
          <w:szCs w:val="24"/>
        </w:rPr>
        <w:t>The parties intend this agreement to be final and complete settlement of all of their rights and obligations arising out of this marriage.</w:t>
      </w:r>
    </w:p>
    <w:p w14:paraId="011A585C" w14:textId="518A9F3F" w:rsidR="00193105" w:rsidRPr="007968A4" w:rsidRDefault="00193105" w:rsidP="006812EF">
      <w:pPr>
        <w:pStyle w:val="15Spacing"/>
        <w:spacing w:line="480" w:lineRule="auto"/>
        <w:rPr>
          <w:b/>
          <w:bCs/>
          <w:sz w:val="24"/>
          <w:szCs w:val="24"/>
        </w:rPr>
      </w:pPr>
      <w:r w:rsidRPr="007968A4">
        <w:rPr>
          <w:b/>
          <w:bCs/>
          <w:sz w:val="24"/>
          <w:szCs w:val="24"/>
        </w:rPr>
        <w:lastRenderedPageBreak/>
        <w:t>MERGER AGREEMENT</w:t>
      </w:r>
    </w:p>
    <w:p w14:paraId="6ABC82AF" w14:textId="77777777" w:rsidR="00193105" w:rsidRDefault="00193105" w:rsidP="006812EF">
      <w:pPr>
        <w:pStyle w:val="15Spacing"/>
        <w:spacing w:line="480" w:lineRule="auto"/>
        <w:rPr>
          <w:sz w:val="24"/>
          <w:szCs w:val="24"/>
        </w:rPr>
      </w:pPr>
      <w:r>
        <w:rPr>
          <w:sz w:val="24"/>
          <w:szCs w:val="24"/>
        </w:rPr>
        <w:t>If either party obtains a judgment of dissolution of marriage, this agreement shall be incorporated into the judgment and be part of it, or otherwise filed with the courts pursuant to local procedure.</w:t>
      </w:r>
    </w:p>
    <w:p w14:paraId="5CEE556E" w14:textId="63E05758" w:rsidR="00193105" w:rsidRDefault="00193105" w:rsidP="006812EF">
      <w:pPr>
        <w:pStyle w:val="15Spacing"/>
        <w:spacing w:line="480" w:lineRule="auto"/>
        <w:rPr>
          <w:sz w:val="24"/>
          <w:szCs w:val="24"/>
        </w:rPr>
      </w:pPr>
      <w:r>
        <w:rPr>
          <w:sz w:val="24"/>
          <w:szCs w:val="24"/>
        </w:rPr>
        <w:t xml:space="preserve">The parties shall ask the court to approve the agreement as fair and to order each of them to comply with all the provisions, </w:t>
      </w:r>
      <w:r w:rsidR="003C0EBC">
        <w:rPr>
          <w:sz w:val="24"/>
          <w:szCs w:val="24"/>
        </w:rPr>
        <w:t>agreed</w:t>
      </w:r>
      <w:r>
        <w:rPr>
          <w:sz w:val="24"/>
          <w:szCs w:val="24"/>
        </w:rPr>
        <w:t xml:space="preserve"> as to form and content.</w:t>
      </w:r>
    </w:p>
    <w:p w14:paraId="7475E38D" w14:textId="77777777" w:rsidR="00865432" w:rsidRDefault="00865432" w:rsidP="006812EF">
      <w:pPr>
        <w:pStyle w:val="15Spacing"/>
        <w:spacing w:line="480" w:lineRule="auto"/>
        <w:rPr>
          <w:sz w:val="24"/>
          <w:szCs w:val="24"/>
        </w:rPr>
      </w:pPr>
    </w:p>
    <w:p w14:paraId="20E29B92" w14:textId="77777777" w:rsidR="00865432" w:rsidRDefault="00865432" w:rsidP="006812EF">
      <w:pPr>
        <w:pStyle w:val="15Spacing"/>
        <w:spacing w:line="480" w:lineRule="auto"/>
        <w:rPr>
          <w:sz w:val="24"/>
          <w:szCs w:val="24"/>
        </w:rPr>
      </w:pPr>
    </w:p>
    <w:p w14:paraId="28DDCC66" w14:textId="77777777" w:rsidR="001F74A8" w:rsidRDefault="001F74A8" w:rsidP="008F3BCD">
      <w:pPr>
        <w:pStyle w:val="15Spacing"/>
        <w:spacing w:line="240" w:lineRule="auto"/>
        <w:rPr>
          <w:sz w:val="24"/>
          <w:szCs w:val="24"/>
        </w:rPr>
      </w:pPr>
    </w:p>
    <w:p w14:paraId="62A85DA3" w14:textId="171944CA" w:rsidR="00193105" w:rsidRDefault="00850AE6" w:rsidP="008F3BCD">
      <w:pPr>
        <w:pStyle w:val="15Spacing"/>
        <w:spacing w:line="240" w:lineRule="auto"/>
        <w:rPr>
          <w:sz w:val="24"/>
          <w:szCs w:val="24"/>
        </w:rPr>
      </w:pPr>
      <w:r w:rsidRPr="008F3BCD">
        <w:rPr>
          <w:noProof/>
          <w:sz w:val="24"/>
          <w:szCs w:val="24"/>
        </w:rPr>
        <mc:AlternateContent>
          <mc:Choice Requires="wps">
            <w:drawing>
              <wp:anchor distT="45720" distB="45720" distL="114300" distR="114300" simplePos="0" relativeHeight="251659264" behindDoc="1" locked="0" layoutInCell="1" allowOverlap="1" wp14:anchorId="722268AF" wp14:editId="6D0EE99F">
                <wp:simplePos x="0" y="0"/>
                <wp:positionH relativeFrom="column">
                  <wp:posOffset>2343150</wp:posOffset>
                </wp:positionH>
                <wp:positionV relativeFrom="paragraph">
                  <wp:posOffset>163830</wp:posOffset>
                </wp:positionV>
                <wp:extent cx="2752725" cy="523875"/>
                <wp:effectExtent l="0" t="0" r="9525" b="9525"/>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523875"/>
                        </a:xfrm>
                        <a:prstGeom prst="rect">
                          <a:avLst/>
                        </a:prstGeom>
                        <a:solidFill>
                          <a:srgbClr val="FFFFFF"/>
                        </a:solidFill>
                        <a:ln w="9525">
                          <a:noFill/>
                          <a:miter lim="800000"/>
                          <a:headEnd/>
                          <a:tailEnd/>
                        </a:ln>
                      </wps:spPr>
                      <wps:txbx>
                        <w:txbxContent>
                          <w:p w14:paraId="590C13C1" w14:textId="7C71940C" w:rsidR="008F3BCD" w:rsidRDefault="008F3BCD" w:rsidP="00850AE6">
                            <w:pPr>
                              <w:spacing w:line="240" w:lineRule="auto"/>
                              <w:ind w:firstLine="0"/>
                              <w:rPr>
                                <w:sz w:val="24"/>
                                <w:szCs w:val="24"/>
                              </w:rPr>
                            </w:pPr>
                            <w:r>
                              <w:rPr>
                                <w:sz w:val="24"/>
                                <w:szCs w:val="24"/>
                              </w:rPr>
                              <w:t>Martin Lopez</w:t>
                            </w:r>
                          </w:p>
                          <w:p w14:paraId="2C4987F3" w14:textId="565DD2B1" w:rsidR="008F3BCD" w:rsidRDefault="008F3BCD" w:rsidP="00850AE6">
                            <w:pPr>
                              <w:spacing w:line="240" w:lineRule="auto"/>
                              <w:ind w:firstLine="0"/>
                              <w:rPr>
                                <w:sz w:val="24"/>
                                <w:szCs w:val="24"/>
                              </w:rPr>
                            </w:pPr>
                            <w:r>
                              <w:rPr>
                                <w:sz w:val="24"/>
                                <w:szCs w:val="24"/>
                              </w:rPr>
                              <w:t>Husband, In Pro Per</w:t>
                            </w:r>
                          </w:p>
                          <w:p w14:paraId="64624015" w14:textId="77777777" w:rsidR="008F3BCD" w:rsidRPr="008F3BCD" w:rsidRDefault="008F3BCD" w:rsidP="008F3BCD">
                            <w:pPr>
                              <w:spacing w:line="240" w:lineRule="auto"/>
                              <w:ind w:firstLine="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2268AF" id="_x0000_t202" coordsize="21600,21600" o:spt="202" path="m,l,21600r21600,l21600,xe">
                <v:stroke joinstyle="miter"/>
                <v:path gradientshapeok="t" o:connecttype="rect"/>
              </v:shapetype>
              <v:shape id="Text Box 2" o:spid="_x0000_s1026" type="#_x0000_t202" style="position:absolute;margin-left:184.5pt;margin-top:12.9pt;width:216.75pt;height:41.2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" stroked="f">
                <v:textbox>
                  <w:txbxContent>
                    <w:p w14:paraId="590C13C1" w14:textId="7C71940C" w:rsidR="008F3BCD" w:rsidRDefault="008F3BCD" w:rsidP="00850AE6">
                      <w:pPr>
                        <w:spacing w:line="240" w:lineRule="auto"/>
                        <w:ind w:firstLine="0"/>
                        <w:rPr>
                          <w:sz w:val="24"/>
                          <w:szCs w:val="24"/>
                        </w:rPr>
                      </w:pPr>
                      <w:r>
                        <w:rPr>
                          <w:sz w:val="24"/>
                          <w:szCs w:val="24"/>
                        </w:rPr>
                        <w:t>Martin Lopez</w:t>
                      </w:r>
                    </w:p>
                    <w:p w14:paraId="2C4987F3" w14:textId="565DD2B1" w:rsidR="008F3BCD" w:rsidRDefault="008F3BCD" w:rsidP="00850AE6">
                      <w:pPr>
                        <w:spacing w:line="240" w:lineRule="auto"/>
                        <w:ind w:firstLine="0"/>
                        <w:rPr>
                          <w:sz w:val="24"/>
                          <w:szCs w:val="24"/>
                        </w:rPr>
                      </w:pPr>
                      <w:r>
                        <w:rPr>
                          <w:sz w:val="24"/>
                          <w:szCs w:val="24"/>
                        </w:rPr>
                        <w:t>Husband, In Pro Per</w:t>
                      </w:r>
                    </w:p>
                    <w:p w14:paraId="64624015" w14:textId="77777777" w:rsidR="008F3BCD" w:rsidRPr="008F3BCD" w:rsidRDefault="008F3BCD" w:rsidP="008F3BCD">
                      <w:pPr>
                        <w:spacing w:line="240" w:lineRule="auto"/>
                        <w:ind w:firstLine="0"/>
                        <w:rPr>
                          <w:sz w:val="24"/>
                          <w:szCs w:val="24"/>
                        </w:rPr>
                      </w:pPr>
                    </w:p>
                  </w:txbxContent>
                </v:textbox>
              </v:shape>
            </w:pict>
          </mc:Fallback>
        </mc:AlternateContent>
      </w:r>
      <w:r w:rsidR="00193105">
        <w:rPr>
          <w:sz w:val="24"/>
          <w:szCs w:val="24"/>
        </w:rPr>
        <w:t>DATE</w:t>
      </w:r>
      <w:r w:rsidR="008F3BCD">
        <w:rPr>
          <w:sz w:val="24"/>
          <w:szCs w:val="24"/>
        </w:rPr>
        <w:t>D ________________</w:t>
      </w:r>
      <w:r w:rsidR="00193105">
        <w:rPr>
          <w:sz w:val="24"/>
          <w:szCs w:val="24"/>
        </w:rPr>
        <w:tab/>
      </w:r>
      <w:r w:rsidR="00193105">
        <w:rPr>
          <w:sz w:val="24"/>
          <w:szCs w:val="24"/>
        </w:rPr>
        <w:tab/>
        <w:t>___________________________</w:t>
      </w:r>
      <w:r w:rsidR="008F3BCD">
        <w:rPr>
          <w:sz w:val="24"/>
          <w:szCs w:val="24"/>
        </w:rPr>
        <w:t>______</w:t>
      </w:r>
    </w:p>
    <w:p w14:paraId="701D1BBD" w14:textId="3BFD2ADE" w:rsidR="00193105" w:rsidRPr="00887010" w:rsidRDefault="00193105" w:rsidP="008F3BCD">
      <w:pPr>
        <w:pStyle w:val="15Spacing"/>
        <w:spacing w:line="240" w:lineRule="auto"/>
        <w:rPr>
          <w:sz w:val="24"/>
          <w:szCs w:val="24"/>
        </w:rPr>
      </w:pPr>
      <w:r>
        <w:rPr>
          <w:sz w:val="24"/>
          <w:szCs w:val="24"/>
        </w:rPr>
        <w:tab/>
        <w:tab/>
        <w:tab/>
        <w:tab/>
        <w:tab/>
        <w:tab/>
        <w:t>{{ petitioner_name }}, Petitioner</w:t>
      </w:r>
    </w:p>
    <w:p w14:paraId="44DB04F6" w14:textId="291C8AC6" w:rsidR="00193105" w:rsidRDefault="00193105" w:rsidP="00193105">
      <w:pPr>
        <w:pStyle w:val="15Spacing"/>
        <w:rPr>
          <w:sz w:val="24"/>
          <w:szCs w:val="24"/>
        </w:rPr>
      </w:pPr>
    </w:p>
    <w:p w14:paraId="5B5BF8B1" w14:textId="77777777" w:rsidR="00865432" w:rsidRDefault="00865432" w:rsidP="00193105">
      <w:pPr>
        <w:pStyle w:val="15Spacing"/>
        <w:rPr>
          <w:sz w:val="24"/>
          <w:szCs w:val="24"/>
        </w:rPr>
      </w:pPr>
    </w:p>
    <w:p w14:paraId="7B385FE0" w14:textId="77777777" w:rsidR="00865432" w:rsidRPr="00887010" w:rsidRDefault="00865432" w:rsidP="00193105">
      <w:pPr>
        <w:pStyle w:val="15Spacing"/>
        <w:rPr>
          <w:sz w:val="24"/>
          <w:szCs w:val="24"/>
        </w:rPr>
      </w:pPr>
    </w:p>
    <w:p w14:paraId="215A1B40" w14:textId="57F09B42" w:rsidR="00193105" w:rsidRDefault="00850AE6" w:rsidP="00193105">
      <w:pPr>
        <w:pStyle w:val="15Spacing"/>
        <w:rPr>
          <w:sz w:val="24"/>
          <w:szCs w:val="24"/>
        </w:rPr>
      </w:pPr>
      <w:r w:rsidRPr="008F3BCD">
        <w:rPr>
          <w:noProof/>
          <w:sz w:val="24"/>
          <w:szCs w:val="24"/>
        </w:rPr>
        <mc:AlternateContent>
          <mc:Choice Requires="wps">
            <w:drawing>
              <wp:anchor distT="45720" distB="45720" distL="114300" distR="114300" simplePos="0" relativeHeight="251661312" behindDoc="1" locked="0" layoutInCell="1" allowOverlap="1" wp14:anchorId="1FFE12E3" wp14:editId="62508BD2">
                <wp:simplePos x="0" y="0"/>
                <wp:positionH relativeFrom="column">
                  <wp:posOffset>2343150</wp:posOffset>
                </wp:positionH>
                <wp:positionV relativeFrom="paragraph">
                  <wp:posOffset>201930</wp:posOffset>
                </wp:positionV>
                <wp:extent cx="2505075" cy="476250"/>
                <wp:effectExtent l="0" t="0" r="9525" b="0"/>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075" cy="476250"/>
                        </a:xfrm>
                        <a:prstGeom prst="rect">
                          <a:avLst/>
                        </a:prstGeom>
                        <a:solidFill>
                          <a:srgbClr val="FFFFFF"/>
                        </a:solidFill>
                        <a:ln w="9525">
                          <a:noFill/>
                          <a:miter lim="800000"/>
                          <a:headEnd/>
                          <a:tailEnd/>
                        </a:ln>
                      </wps:spPr>
                      <wps:txbx>
                        <w:txbxContent>
                          <w:p w14:paraId="34CFD41E" w14:textId="2CA8DBF8" w:rsidR="00850AE6" w:rsidRDefault="00850AE6" w:rsidP="00850AE6">
                            <w:pPr>
                              <w:spacing w:line="240" w:lineRule="auto"/>
                              <w:ind w:firstLine="0"/>
                              <w:rPr>
                                <w:sz w:val="24"/>
                                <w:szCs w:val="24"/>
                              </w:rPr>
                            </w:pPr>
                            <w:r>
                              <w:rPr>
                                <w:sz w:val="24"/>
                                <w:szCs w:val="24"/>
                              </w:rPr>
                              <w:t>Gloria Cardenas</w:t>
                            </w:r>
                          </w:p>
                          <w:p w14:paraId="24095C97" w14:textId="7B81BA21" w:rsidR="00850AE6" w:rsidRDefault="00850AE6" w:rsidP="00850AE6">
                            <w:pPr>
                              <w:spacing w:line="240" w:lineRule="auto"/>
                              <w:ind w:firstLine="0"/>
                              <w:rPr>
                                <w:sz w:val="24"/>
                                <w:szCs w:val="24"/>
                              </w:rPr>
                            </w:pPr>
                            <w:r>
                              <w:rPr>
                                <w:sz w:val="24"/>
                                <w:szCs w:val="24"/>
                              </w:rPr>
                              <w:t>Wife, In Pro Per</w:t>
                            </w:r>
                          </w:p>
                          <w:p w14:paraId="1631D098" w14:textId="77777777" w:rsidR="00850AE6" w:rsidRPr="008F3BCD" w:rsidRDefault="00850AE6" w:rsidP="00850AE6">
                            <w:pPr>
                              <w:spacing w:line="240" w:lineRule="auto"/>
                              <w:ind w:firstLine="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FE12E3" id="_x0000_s1027" type="#_x0000_t202" style="position:absolute;margin-left:184.5pt;margin-top:15.9pt;width:197.25pt;height:37.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" stroked="f">
                <v:textbox>
                  <w:txbxContent>
                    <w:p w14:paraId="34CFD41E" w14:textId="2CA8DBF8" w:rsidR="00850AE6" w:rsidRDefault="00850AE6" w:rsidP="00850AE6">
                      <w:pPr>
                        <w:spacing w:line="240" w:lineRule="auto"/>
                        <w:ind w:firstLine="0"/>
                        <w:rPr>
                          <w:sz w:val="24"/>
                          <w:szCs w:val="24"/>
                        </w:rPr>
                      </w:pPr>
                      <w:r>
                        <w:rPr>
                          <w:sz w:val="24"/>
                          <w:szCs w:val="24"/>
                        </w:rPr>
                        <w:t>Gloria Cardenas</w:t>
                      </w:r>
                    </w:p>
                    <w:p w14:paraId="24095C97" w14:textId="7B81BA21" w:rsidR="00850AE6" w:rsidRDefault="00850AE6" w:rsidP="00850AE6">
                      <w:pPr>
                        <w:spacing w:line="240" w:lineRule="auto"/>
                        <w:ind w:firstLine="0"/>
                        <w:rPr>
                          <w:sz w:val="24"/>
                          <w:szCs w:val="24"/>
                        </w:rPr>
                      </w:pPr>
                      <w:r>
                        <w:rPr>
                          <w:sz w:val="24"/>
                          <w:szCs w:val="24"/>
                        </w:rPr>
                        <w:t>Wife, In Pro Per</w:t>
                      </w:r>
                    </w:p>
                    <w:p w14:paraId="1631D098" w14:textId="77777777" w:rsidR="00850AE6" w:rsidRPr="008F3BCD" w:rsidRDefault="00850AE6" w:rsidP="00850AE6">
                      <w:pPr>
                        <w:spacing w:line="240" w:lineRule="auto"/>
                        <w:ind w:firstLine="0"/>
                        <w:rPr>
                          <w:sz w:val="24"/>
                          <w:szCs w:val="24"/>
                        </w:rPr>
                      </w:pPr>
                    </w:p>
                  </w:txbxContent>
                </v:textbox>
              </v:shape>
            </w:pict>
          </mc:Fallback>
        </mc:AlternateContent>
      </w:r>
      <w:r w:rsidR="00193105">
        <w:rPr>
          <w:sz w:val="24"/>
          <w:szCs w:val="24"/>
        </w:rPr>
        <w:t>DATE</w:t>
      </w:r>
      <w:r w:rsidR="008F3BCD">
        <w:rPr>
          <w:sz w:val="24"/>
          <w:szCs w:val="24"/>
        </w:rPr>
        <w:t>D ________________</w:t>
      </w:r>
      <w:r w:rsidR="00193105">
        <w:rPr>
          <w:sz w:val="24"/>
          <w:szCs w:val="24"/>
        </w:rPr>
        <w:tab/>
      </w:r>
      <w:r w:rsidR="00193105">
        <w:rPr>
          <w:sz w:val="24"/>
          <w:szCs w:val="24"/>
        </w:rPr>
        <w:tab/>
        <w:t>____________________________</w:t>
      </w:r>
      <w:r w:rsidR="008F3BCD">
        <w:rPr>
          <w:sz w:val="24"/>
          <w:szCs w:val="24"/>
        </w:rPr>
        <w:t>______</w:t>
      </w:r>
    </w:p>
    <w:p w14:paraId="33DAF7B5" w14:textId="2753E122" w:rsidR="00850AE6" w:rsidRDefault="00193105" w:rsidP="00193105">
      <w:pPr>
        <w:pStyle w:val="15Spacing"/>
        <w:rPr>
          <w:sz w:val="24"/>
          <w:szCs w:val="24"/>
        </w:rPr>
      </w:pPr>
      <w:r>
        <w:rPr>
          <w:sz w:val="24"/>
          <w:szCs w:val="24"/>
        </w:rPr>
        <w:tab/>
        <w:tab/>
        <w:tab/>
        <w:tab/>
        <w:tab/>
        <w:tab/>
        <w:t>{{ respondent_name }}, Respondent</w:t>
      </w:r>
    </w:p>
    <w:p w14:paraId="17A0B660" w14:textId="7DD63E06" w:rsidR="009E1659" w:rsidRDefault="009E1659" w:rsidP="00FF05B8">
      <w:pPr>
        <w:pStyle w:val="15Spacing"/>
        <w:rPr>
          <w:i/>
          <w:iCs/>
          <w:sz w:val="24"/>
          <w:szCs w:val="24"/>
        </w:rPr>
      </w:pPr>
    </w:p>
    <w:p w14:paraId="5CE066AA" w14:textId="77777777" w:rsidR="00865432" w:rsidRDefault="00865432" w:rsidP="00FF05B8">
      <w:pPr>
        <w:pStyle w:val="15Spacing"/>
        <w:rPr>
          <w:i/>
          <w:iCs/>
          <w:sz w:val="24"/>
          <w:szCs w:val="24"/>
        </w:rPr>
      </w:pPr>
    </w:p>
    <w:p w14:paraId="5DFEECCA" w14:textId="77777777" w:rsidR="00865432" w:rsidRDefault="00865432" w:rsidP="00FF05B8">
      <w:pPr>
        <w:pStyle w:val="15Spacing"/>
        <w:rPr>
          <w:i/>
          <w:iCs/>
          <w:sz w:val="24"/>
          <w:szCs w:val="24"/>
        </w:rPr>
      </w:pPr>
    </w:p>
    <w:p w14:paraId="78FBA600" w14:textId="77777777" w:rsidR="00865432" w:rsidRPr="003C0EBC" w:rsidRDefault="00865432" w:rsidP="00FF05B8">
      <w:pPr>
        <w:pStyle w:val="15Spacing"/>
        <w:rPr>
          <w:i/>
          <w:iCs/>
          <w:sz w:val="24"/>
          <w:szCs w:val="24"/>
        </w:rPr>
      </w:pPr>
    </w:p>
    <w:p w14:paraId="5444B7A2" w14:textId="7BA3DF8C" w:rsidR="003C0EBC" w:rsidRDefault="008F3BCD" w:rsidP="00193105">
      <w:pPr>
        <w:pStyle w:val="15Spacing"/>
        <w:rPr>
          <w:b/>
          <w:sz w:val="24"/>
          <w:szCs w:val="24"/>
        </w:rPr>
      </w:pPr>
      <w:r>
        <w:rPr>
          <w:b/>
          <w:sz w:val="24"/>
          <w:szCs w:val="24"/>
        </w:rPr>
        <w:t>IT IS SO ORDERED.</w:t>
      </w:r>
    </w:p>
    <w:p w14:paraId="7D9D9676" w14:textId="77777777" w:rsidR="00865432" w:rsidRDefault="00865432" w:rsidP="00193105">
      <w:pPr>
        <w:pStyle w:val="15Spacing"/>
        <w:rPr>
          <w:b/>
          <w:sz w:val="24"/>
          <w:szCs w:val="24"/>
        </w:rPr>
      </w:pPr>
    </w:p>
    <w:p w14:paraId="629720AA" w14:textId="77777777" w:rsidR="00865432" w:rsidRPr="008F3BCD" w:rsidRDefault="00865432" w:rsidP="00193105">
      <w:pPr>
        <w:pStyle w:val="15Spacing"/>
        <w:rPr>
          <w:b/>
          <w:sz w:val="24"/>
          <w:szCs w:val="24"/>
        </w:rPr>
      </w:pPr>
    </w:p>
    <w:p w14:paraId="676D3335" w14:textId="77777777" w:rsidR="003C0EBC" w:rsidRDefault="003C0EBC" w:rsidP="00193105">
      <w:pPr>
        <w:pStyle w:val="15Spacing"/>
        <w:rPr>
          <w:sz w:val="24"/>
          <w:szCs w:val="24"/>
        </w:rPr>
      </w:pPr>
    </w:p>
    <w:p w14:paraId="6A409C13" w14:textId="77777777" w:rsidR="003C0EBC" w:rsidRDefault="003C0EBC" w:rsidP="00193105">
      <w:pPr>
        <w:pStyle w:val="15Spacing"/>
        <w:rPr>
          <w:sz w:val="24"/>
          <w:szCs w:val="24"/>
        </w:rPr>
      </w:pPr>
    </w:p>
    <w:p w14:paraId="3BAAF277" w14:textId="42945761" w:rsidR="00193105" w:rsidRDefault="008F3BCD" w:rsidP="00193105">
      <w:pPr>
        <w:pStyle w:val="15Spacing"/>
        <w:rPr>
          <w:sz w:val="24"/>
          <w:szCs w:val="24"/>
        </w:rPr>
      </w:pPr>
      <w:r>
        <w:rPr>
          <w:sz w:val="24"/>
          <w:szCs w:val="24"/>
        </w:rPr>
        <w:t>DATED</w:t>
      </w:r>
      <w:r w:rsidR="00193105">
        <w:rPr>
          <w:sz w:val="24"/>
          <w:szCs w:val="24"/>
        </w:rPr>
        <w:t xml:space="preserve"> _______________</w:t>
      </w:r>
      <w:r>
        <w:rPr>
          <w:sz w:val="24"/>
          <w:szCs w:val="24"/>
        </w:rPr>
        <w:t>__</w:t>
      </w:r>
      <w:r>
        <w:rPr>
          <w:sz w:val="24"/>
          <w:szCs w:val="24"/>
        </w:rPr>
        <w:tab/>
      </w:r>
      <w:r w:rsidR="00193105">
        <w:rPr>
          <w:sz w:val="24"/>
          <w:szCs w:val="24"/>
        </w:rPr>
        <w:t>__________________________________</w:t>
      </w:r>
    </w:p>
    <w:p w14:paraId="536936AA" w14:textId="393C3866" w:rsidR="00396944" w:rsidRPr="001F74A8" w:rsidRDefault="00193105" w:rsidP="001F74A8">
      <w:pPr>
        <w:pStyle w:val="15Spacing"/>
        <w:rPr>
          <w:sz w:val="24"/>
          <w:szCs w:val="24"/>
        </w:rPr>
      </w:pPr>
      <w:r>
        <w:rPr>
          <w:sz w:val="24"/>
          <w:szCs w:val="24"/>
        </w:rPr>
        <w:tab/>
      </w:r>
      <w:r>
        <w:rPr>
          <w:sz w:val="24"/>
          <w:szCs w:val="24"/>
        </w:rPr>
        <w:tab/>
      </w:r>
      <w:r>
        <w:rPr>
          <w:sz w:val="24"/>
          <w:szCs w:val="24"/>
        </w:rPr>
        <w:tab/>
      </w:r>
      <w:r>
        <w:rPr>
          <w:sz w:val="24"/>
          <w:szCs w:val="24"/>
        </w:rPr>
        <w:tab/>
      </w:r>
      <w:r>
        <w:rPr>
          <w:sz w:val="24"/>
          <w:szCs w:val="24"/>
        </w:rPr>
        <w:tab/>
        <w:t>Judge of the Superior Court</w:t>
      </w:r>
    </w:p>
    <w:sectPr w:rsidR="00396944" w:rsidRPr="001F74A8" w:rsidSect="003A258B">
      <w:headerReference w:type="default" r:id="rId7"/>
      <w:foot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CD4E0" w14:textId="77777777" w:rsidR="006A6555" w:rsidRDefault="006A6555">
      <w:r>
        <w:separator/>
      </w:r>
    </w:p>
    <w:p w14:paraId="151F7570" w14:textId="77777777" w:rsidR="006A6555" w:rsidRDefault="006A6555"/>
  </w:endnote>
  <w:endnote w:type="continuationSeparator" w:id="0">
    <w:p w14:paraId="6E7BCEFB" w14:textId="77777777" w:rsidR="006A6555" w:rsidRDefault="006A6555">
      <w:r>
        <w:continuationSeparator/>
      </w:r>
    </w:p>
    <w:p w14:paraId="1EC06082" w14:textId="77777777" w:rsidR="006A6555" w:rsidRDefault="006A65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90FE9" w14:textId="3EFB9359" w:rsidR="009F0E74" w:rsidRDefault="00000000" w:rsidP="009E1659">
    <w:pPr>
      <w:pStyle w:val="Footer"/>
      <w:jc w:val="center"/>
    </w:pPr>
    <w:sdt>
      <w:sdtPr>
        <w:alias w:val="Enter pleading title:"/>
        <w:tag w:val=""/>
        <w:id w:val="654189559"/>
        <w:placeholder>
          <w:docPart w:val="4D1E52C4BDCC4D9FA8E2ABBD72582677"/>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193105">
          <w:t>MARITAL SETTLEMENT AGREEMENT</w:t>
        </w:r>
      </w:sdtContent>
    </w:sdt>
    <w:r w:rsidR="00FE2E3F">
      <w:t xml:space="preserve"> - </w:t>
    </w:r>
    <w:r w:rsidR="00FE2E3F">
      <w:fldChar w:fldCharType="begin"/>
    </w:r>
    <w:r w:rsidR="00FE2E3F">
      <w:instrText xml:space="preserve"> PAGE   \* MERGEFORMAT </w:instrText>
    </w:r>
    <w:r w:rsidR="00FE2E3F">
      <w:fldChar w:fldCharType="separate"/>
    </w:r>
    <w:r w:rsidR="003E711A">
      <w:rPr>
        <w:noProof/>
      </w:rPr>
      <w:t>3</w:t>
    </w:r>
    <w:r w:rsidR="00FE2E3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4E571" w14:textId="77777777" w:rsidR="006A6555" w:rsidRDefault="006A6555">
      <w:r>
        <w:separator/>
      </w:r>
    </w:p>
    <w:p w14:paraId="4522ED4D" w14:textId="77777777" w:rsidR="006A6555" w:rsidRDefault="006A6555"/>
  </w:footnote>
  <w:footnote w:type="continuationSeparator" w:id="0">
    <w:p w14:paraId="77AE9741" w14:textId="77777777" w:rsidR="006A6555" w:rsidRDefault="006A6555">
      <w:r>
        <w:continuationSeparator/>
      </w:r>
    </w:p>
    <w:p w14:paraId="7FED9AFC" w14:textId="77777777" w:rsidR="006A6555" w:rsidRDefault="006A65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D009" w14:textId="77777777" w:rsidR="009F0E74" w:rsidRDefault="00FE2E3F">
    <w:pPr>
      <w:rPr>
        <w:color w:val="FFFFFF" w:themeColor="background1"/>
      </w:rPr>
    </w:pPr>
    <w:r>
      <w:rPr>
        <w:noProof/>
        <w:color w:val="FFFFFF" w:themeColor="background1"/>
        <w:lang w:eastAsia="en-US"/>
      </w:rPr>
      <mc:AlternateContent>
        <mc:Choice Requires="wpg">
          <w:drawing>
            <wp:anchor distT="0" distB="0" distL="114300" distR="114300" simplePos="0" relativeHeight="251658240" behindDoc="1" locked="0" layoutInCell="1" allowOverlap="1" wp14:anchorId="43441EC7" wp14:editId="275D9308">
              <wp:simplePos x="0" y="0"/>
              <wp:positionH relativeFrom="page">
                <wp:posOffset>822960</wp:posOffset>
              </wp:positionH>
              <wp:positionV relativeFrom="page">
                <wp:align>top</wp:align>
              </wp:positionV>
              <wp:extent cx="6025896" cy="10058400"/>
              <wp:effectExtent l="0" t="0" r="13335" b="19050"/>
              <wp:wrapNone/>
              <wp:docPr id="5" name="Group 5" descr="Left and right page borders"/>
              <wp:cNvGraphicFramePr/>
              <a:graphic xmlns:a="http://schemas.openxmlformats.org/drawingml/2006/main">
                <a:graphicData uri="http://schemas.microsoft.com/office/word/2010/wordprocessingGroup">
                  <wpg:wgp>
                    <wpg:cNvGrpSpPr/>
                    <wpg:grpSpPr>
                      <a:xfrm>
                        <a:off x="0" y="0"/>
                        <a:ext cx="6025896" cy="10058400"/>
                        <a:chOff x="0" y="0"/>
                        <a:chExt cx="6029865" cy="10058400"/>
                      </a:xfrm>
                    </wpg:grpSpPr>
                    <wps:wsp>
                      <wps:cNvPr id="1" name="LeftBorder1"/>
                      <wps:cNvCnPr>
                        <a:cxnSpLocks noChangeShapeType="1"/>
                      </wps:cNvCnPr>
                      <wps:spPr bwMode="auto">
                        <a:xfrm>
                          <a:off x="51759"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 name="LeftBorder2"/>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 name="RightBorder"/>
                      <wps:cNvCnPr>
                        <a:cxnSpLocks noChangeShapeType="1"/>
                      </wps:cNvCnPr>
                      <wps:spPr bwMode="auto">
                        <a:xfrm>
                          <a:off x="6029865"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4165C7F0" id="Group 5" o:spid="_x0000_s1026" alt="Left and right page borders" style="position:absolute;margin-left:64.8pt;margin-top:0;width:474.5pt;height:11in;z-index:-251658240;mso-position-horizontal-relative:page;mso-position-vertical:top;mso-position-vertical-relative:page;mso-width-relative:margin" coordsize="6029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">
              <v:line id="LeftBorder1" o:spid="_x0000_s1027" style="position:absolute;visibility:visible;mso-wrap-style:square" from="517,0" to="517,100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"/>
              <v:line id="LeftBorder2" o:spid="_x0000_s1028" style="position:absolute;visibility:visible;mso-wrap-style:square" from="0,0" to="0,100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"/>
              <v:line id="RightBorder" o:spid="_x0000_s1029" style="position:absolute;visibility:visible;mso-wrap-style:square" from="60298,0" to="60298,100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w10:wrap anchorx="page" anchory="page"/>
            </v:group>
          </w:pict>
        </mc:Fallback>
      </mc:AlternateContent>
    </w:r>
    <w:r>
      <w:rPr>
        <w:noProof/>
        <w:color w:val="FFFFFF" w:themeColor="background1"/>
        <w:lang w:eastAsia="en-US"/>
      </w:rPr>
      <mc:AlternateContent>
        <mc:Choice Requires="wps">
          <w:drawing>
            <wp:anchor distT="0" distB="0" distL="114300" distR="114300" simplePos="0" relativeHeight="251659264" behindDoc="1" locked="1" layoutInCell="1" allowOverlap="1" wp14:anchorId="4BDE7279" wp14:editId="2FDA5A42">
              <wp:simplePos x="0" y="0"/>
              <wp:positionH relativeFrom="page">
                <wp:posOffset>274320</wp:posOffset>
              </wp:positionH>
              <wp:positionV relativeFrom="page">
                <wp:posOffset>914400</wp:posOffset>
              </wp:positionV>
              <wp:extent cx="457200" cy="8138160"/>
              <wp:effectExtent l="0" t="0" r="0" b="0"/>
              <wp:wrapNone/>
              <wp:docPr id="4" name="LineNumbers" descr="Line numbers from 1 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138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C568B2" w14:textId="77777777" w:rsidR="009F0E74" w:rsidRDefault="00FE2E3F">
                          <w:pPr>
                            <w:pStyle w:val="LineNumbers"/>
                          </w:pPr>
                          <w:r>
                            <w:t>1</w:t>
                          </w:r>
                        </w:p>
                        <w:p w14:paraId="3E4E62E2" w14:textId="77777777" w:rsidR="009F0E74" w:rsidRDefault="00FE2E3F">
                          <w:pPr>
                            <w:pStyle w:val="LineNumbers"/>
                          </w:pPr>
                          <w:r>
                            <w:t>2</w:t>
                          </w:r>
                        </w:p>
                        <w:p w14:paraId="6034595B" w14:textId="77777777" w:rsidR="009F0E74" w:rsidRDefault="00FE2E3F">
                          <w:pPr>
                            <w:pStyle w:val="LineNumbers"/>
                          </w:pPr>
                          <w:r>
                            <w:t>3</w:t>
                          </w:r>
                        </w:p>
                        <w:p w14:paraId="5354EF6B" w14:textId="77777777" w:rsidR="009F0E74" w:rsidRDefault="00FE2E3F">
                          <w:pPr>
                            <w:pStyle w:val="LineNumbers"/>
                          </w:pPr>
                          <w:r>
                            <w:t>4</w:t>
                          </w:r>
                        </w:p>
                        <w:p w14:paraId="7C71C345" w14:textId="77777777" w:rsidR="009F0E74" w:rsidRDefault="00FE2E3F">
                          <w:pPr>
                            <w:pStyle w:val="LineNumbers"/>
                          </w:pPr>
                          <w:r>
                            <w:t>5</w:t>
                          </w:r>
                        </w:p>
                        <w:p w14:paraId="335D2162" w14:textId="77777777" w:rsidR="009F0E74" w:rsidRDefault="00FE2E3F">
                          <w:pPr>
                            <w:pStyle w:val="LineNumbers"/>
                          </w:pPr>
                          <w:r>
                            <w:t>6</w:t>
                          </w:r>
                        </w:p>
                        <w:p w14:paraId="16D6750F" w14:textId="77777777" w:rsidR="009F0E74" w:rsidRDefault="00FE2E3F">
                          <w:pPr>
                            <w:pStyle w:val="LineNumbers"/>
                          </w:pPr>
                          <w:r>
                            <w:t>7</w:t>
                          </w:r>
                        </w:p>
                        <w:p w14:paraId="3C558CBA" w14:textId="77777777" w:rsidR="009F0E74" w:rsidRDefault="00FE2E3F">
                          <w:pPr>
                            <w:pStyle w:val="LineNumbers"/>
                          </w:pPr>
                          <w:r>
                            <w:t>8</w:t>
                          </w:r>
                        </w:p>
                        <w:p w14:paraId="390491F7" w14:textId="77777777" w:rsidR="009F0E74" w:rsidRDefault="00FE2E3F">
                          <w:pPr>
                            <w:pStyle w:val="LineNumbers"/>
                          </w:pPr>
                          <w:r>
                            <w:t>9</w:t>
                          </w:r>
                        </w:p>
                        <w:p w14:paraId="7F6074C3" w14:textId="77777777" w:rsidR="009F0E74" w:rsidRDefault="00FE2E3F">
                          <w:pPr>
                            <w:pStyle w:val="LineNumbers"/>
                          </w:pPr>
                          <w:r>
                            <w:t>10</w:t>
                          </w:r>
                        </w:p>
                        <w:p w14:paraId="326C5A59" w14:textId="77777777" w:rsidR="009F0E74" w:rsidRDefault="00FE2E3F">
                          <w:pPr>
                            <w:pStyle w:val="LineNumbers"/>
                          </w:pPr>
                          <w:r>
                            <w:t>11</w:t>
                          </w:r>
                        </w:p>
                        <w:p w14:paraId="01D2C567" w14:textId="77777777" w:rsidR="009F0E74" w:rsidRDefault="00FE2E3F">
                          <w:pPr>
                            <w:pStyle w:val="LineNumbers"/>
                          </w:pPr>
                          <w:r>
                            <w:t>12</w:t>
                          </w:r>
                        </w:p>
                        <w:p w14:paraId="0DEBB552" w14:textId="77777777" w:rsidR="009F0E74" w:rsidRDefault="00FE2E3F">
                          <w:pPr>
                            <w:pStyle w:val="LineNumbers"/>
                          </w:pPr>
                          <w:r>
                            <w:t>13</w:t>
                          </w:r>
                        </w:p>
                        <w:p w14:paraId="2697C769" w14:textId="77777777" w:rsidR="009F0E74" w:rsidRDefault="00FE2E3F">
                          <w:pPr>
                            <w:pStyle w:val="LineNumbers"/>
                          </w:pPr>
                          <w:r>
                            <w:t>14</w:t>
                          </w:r>
                        </w:p>
                        <w:p w14:paraId="27C9CF9A" w14:textId="77777777" w:rsidR="009F0E74" w:rsidRDefault="00FE2E3F">
                          <w:pPr>
                            <w:pStyle w:val="LineNumbers"/>
                          </w:pPr>
                          <w:r>
                            <w:t>15</w:t>
                          </w:r>
                        </w:p>
                        <w:p w14:paraId="042E133A" w14:textId="77777777" w:rsidR="009F0E74" w:rsidRDefault="00FE2E3F">
                          <w:pPr>
                            <w:pStyle w:val="LineNumbers"/>
                          </w:pPr>
                          <w:r>
                            <w:t>16</w:t>
                          </w:r>
                        </w:p>
                        <w:p w14:paraId="76A44819" w14:textId="77777777" w:rsidR="009F0E74" w:rsidRDefault="00FE2E3F">
                          <w:pPr>
                            <w:pStyle w:val="LineNumbers"/>
                          </w:pPr>
                          <w:r>
                            <w:t>17</w:t>
                          </w:r>
                        </w:p>
                        <w:p w14:paraId="176ED17C" w14:textId="77777777" w:rsidR="009F0E74" w:rsidRDefault="00FE2E3F">
                          <w:pPr>
                            <w:pStyle w:val="LineNumbers"/>
                          </w:pPr>
                          <w:r>
                            <w:t>18</w:t>
                          </w:r>
                        </w:p>
                        <w:p w14:paraId="116732D4" w14:textId="77777777" w:rsidR="009F0E74" w:rsidRDefault="00FE2E3F">
                          <w:pPr>
                            <w:pStyle w:val="LineNumbers"/>
                          </w:pPr>
                          <w:r>
                            <w:t>19</w:t>
                          </w:r>
                        </w:p>
                        <w:p w14:paraId="3F15AC02" w14:textId="77777777" w:rsidR="009F0E74" w:rsidRDefault="00FE2E3F">
                          <w:pPr>
                            <w:pStyle w:val="LineNumbers"/>
                          </w:pPr>
                          <w:r>
                            <w:t>20</w:t>
                          </w:r>
                        </w:p>
                        <w:p w14:paraId="3D749D05" w14:textId="77777777" w:rsidR="009F0E74" w:rsidRDefault="00FE2E3F">
                          <w:pPr>
                            <w:pStyle w:val="LineNumbers"/>
                          </w:pPr>
                          <w:r>
                            <w:t>21</w:t>
                          </w:r>
                        </w:p>
                        <w:p w14:paraId="3DB8AFEB" w14:textId="77777777" w:rsidR="009F0E74" w:rsidRDefault="00FE2E3F">
                          <w:pPr>
                            <w:pStyle w:val="LineNumbers"/>
                          </w:pPr>
                          <w:r>
                            <w:t>22</w:t>
                          </w:r>
                        </w:p>
                        <w:p w14:paraId="7141A1CF" w14:textId="77777777" w:rsidR="009F0E74" w:rsidRDefault="00FE2E3F">
                          <w:pPr>
                            <w:pStyle w:val="LineNumbers"/>
                          </w:pPr>
                          <w:r>
                            <w:t>23</w:t>
                          </w:r>
                        </w:p>
                        <w:p w14:paraId="7DE9816D" w14:textId="77777777" w:rsidR="009F0E74" w:rsidRDefault="00FE2E3F">
                          <w:pPr>
                            <w:pStyle w:val="LineNumbers"/>
                          </w:pPr>
                          <w:r>
                            <w:t>24</w:t>
                          </w:r>
                        </w:p>
                        <w:p w14:paraId="02171CED" w14:textId="77777777" w:rsidR="009F0E74" w:rsidRDefault="00FE2E3F">
                          <w:pPr>
                            <w:pStyle w:val="LineNumbers"/>
                          </w:pPr>
                          <w:r>
                            <w:t>25</w:t>
                          </w:r>
                        </w:p>
                        <w:p w14:paraId="4BBD59FB" w14:textId="77777777" w:rsidR="009F0E74" w:rsidRDefault="00FE2E3F">
                          <w:pPr>
                            <w:pStyle w:val="LineNumbers"/>
                          </w:pPr>
                          <w:r>
                            <w:t>26</w:t>
                          </w:r>
                        </w:p>
                        <w:p w14:paraId="3A31E0A2" w14:textId="77777777" w:rsidR="009F0E74" w:rsidRDefault="00FE2E3F">
                          <w:pPr>
                            <w:pStyle w:val="LineNumbers"/>
                          </w:pPr>
                          <w:r>
                            <w:t>27</w:t>
                          </w:r>
                        </w:p>
                        <w:p w14:paraId="2683674B" w14:textId="77777777" w:rsidR="009F0E74" w:rsidRDefault="00FE2E3F">
                          <w:pPr>
                            <w:pStyle w:val="LineNumbers"/>
                          </w:pPr>
                          <w:r>
                            <w:t>28</w:t>
                          </w:r>
                        </w:p>
                        <w:p w14:paraId="1A1E63D1" w14:textId="77777777" w:rsidR="009F0E74" w:rsidRDefault="009F0E74">
                          <w:pPr>
                            <w:pStyle w:val="LineNumbers"/>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DE7279" id="_x0000_t202" coordsize="21600,21600" o:spt="202" path="m,l,21600r21600,l21600,xe">
              <v:stroke joinstyle="miter"/>
              <v:path gradientshapeok="t" o:connecttype="rect"/>
            </v:shapetype>
            <v:shape id="LineNumbers" o:spid="_x0000_s1028" type="#_x0000_t202" alt="Line numbers from 1 to 28" style="position:absolute;left:0;text-align:left;margin-left:21.6pt;margin-top:1in;width:36pt;height:640.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" stroked="f">
              <v:textbox inset="0,0,0,0">
                <w:txbxContent>
                  <w:p w14:paraId="66C568B2" w14:textId="77777777" w:rsidR="009F0E74" w:rsidRDefault="00FE2E3F">
                    <w:pPr>
                      <w:pStyle w:val="LineNumbers"/>
                    </w:pPr>
                    <w:r>
                      <w:t>1</w:t>
                    </w:r>
                  </w:p>
                  <w:p w14:paraId="3E4E62E2" w14:textId="77777777" w:rsidR="009F0E74" w:rsidRDefault="00FE2E3F">
                    <w:pPr>
                      <w:pStyle w:val="LineNumbers"/>
                    </w:pPr>
                    <w:r>
                      <w:t>2</w:t>
                    </w:r>
                  </w:p>
                  <w:p w14:paraId="6034595B" w14:textId="77777777" w:rsidR="009F0E74" w:rsidRDefault="00FE2E3F">
                    <w:pPr>
                      <w:pStyle w:val="LineNumbers"/>
                    </w:pPr>
                    <w:r>
                      <w:t>3</w:t>
                    </w:r>
                  </w:p>
                  <w:p w14:paraId="5354EF6B" w14:textId="77777777" w:rsidR="009F0E74" w:rsidRDefault="00FE2E3F">
                    <w:pPr>
                      <w:pStyle w:val="LineNumbers"/>
                    </w:pPr>
                    <w:r>
                      <w:t>4</w:t>
                    </w:r>
                  </w:p>
                  <w:p w14:paraId="7C71C345" w14:textId="77777777" w:rsidR="009F0E74" w:rsidRDefault="00FE2E3F">
                    <w:pPr>
                      <w:pStyle w:val="LineNumbers"/>
                    </w:pPr>
                    <w:r>
                      <w:t>5</w:t>
                    </w:r>
                  </w:p>
                  <w:p w14:paraId="335D2162" w14:textId="77777777" w:rsidR="009F0E74" w:rsidRDefault="00FE2E3F">
                    <w:pPr>
                      <w:pStyle w:val="LineNumbers"/>
                    </w:pPr>
                    <w:r>
                      <w:t>6</w:t>
                    </w:r>
                  </w:p>
                  <w:p w14:paraId="16D6750F" w14:textId="77777777" w:rsidR="009F0E74" w:rsidRDefault="00FE2E3F">
                    <w:pPr>
                      <w:pStyle w:val="LineNumbers"/>
                    </w:pPr>
                    <w:r>
                      <w:t>7</w:t>
                    </w:r>
                  </w:p>
                  <w:p w14:paraId="3C558CBA" w14:textId="77777777" w:rsidR="009F0E74" w:rsidRDefault="00FE2E3F">
                    <w:pPr>
                      <w:pStyle w:val="LineNumbers"/>
                    </w:pPr>
                    <w:r>
                      <w:t>8</w:t>
                    </w:r>
                  </w:p>
                  <w:p w14:paraId="390491F7" w14:textId="77777777" w:rsidR="009F0E74" w:rsidRDefault="00FE2E3F">
                    <w:pPr>
                      <w:pStyle w:val="LineNumbers"/>
                    </w:pPr>
                    <w:r>
                      <w:t>9</w:t>
                    </w:r>
                  </w:p>
                  <w:p w14:paraId="7F6074C3" w14:textId="77777777" w:rsidR="009F0E74" w:rsidRDefault="00FE2E3F">
                    <w:pPr>
                      <w:pStyle w:val="LineNumbers"/>
                    </w:pPr>
                    <w:r>
                      <w:t>10</w:t>
                    </w:r>
                  </w:p>
                  <w:p w14:paraId="326C5A59" w14:textId="77777777" w:rsidR="009F0E74" w:rsidRDefault="00FE2E3F">
                    <w:pPr>
                      <w:pStyle w:val="LineNumbers"/>
                    </w:pPr>
                    <w:r>
                      <w:t>11</w:t>
                    </w:r>
                  </w:p>
                  <w:p w14:paraId="01D2C567" w14:textId="77777777" w:rsidR="009F0E74" w:rsidRDefault="00FE2E3F">
                    <w:pPr>
                      <w:pStyle w:val="LineNumbers"/>
                    </w:pPr>
                    <w:r>
                      <w:t>12</w:t>
                    </w:r>
                  </w:p>
                  <w:p w14:paraId="0DEBB552" w14:textId="77777777" w:rsidR="009F0E74" w:rsidRDefault="00FE2E3F">
                    <w:pPr>
                      <w:pStyle w:val="LineNumbers"/>
                    </w:pPr>
                    <w:r>
                      <w:t>13</w:t>
                    </w:r>
                  </w:p>
                  <w:p w14:paraId="2697C769" w14:textId="77777777" w:rsidR="009F0E74" w:rsidRDefault="00FE2E3F">
                    <w:pPr>
                      <w:pStyle w:val="LineNumbers"/>
                    </w:pPr>
                    <w:r>
                      <w:t>14</w:t>
                    </w:r>
                  </w:p>
                  <w:p w14:paraId="27C9CF9A" w14:textId="77777777" w:rsidR="009F0E74" w:rsidRDefault="00FE2E3F">
                    <w:pPr>
                      <w:pStyle w:val="LineNumbers"/>
                    </w:pPr>
                    <w:r>
                      <w:t>15</w:t>
                    </w:r>
                  </w:p>
                  <w:p w14:paraId="042E133A" w14:textId="77777777" w:rsidR="009F0E74" w:rsidRDefault="00FE2E3F">
                    <w:pPr>
                      <w:pStyle w:val="LineNumbers"/>
                    </w:pPr>
                    <w:r>
                      <w:t>16</w:t>
                    </w:r>
                  </w:p>
                  <w:p w14:paraId="76A44819" w14:textId="77777777" w:rsidR="009F0E74" w:rsidRDefault="00FE2E3F">
                    <w:pPr>
                      <w:pStyle w:val="LineNumbers"/>
                    </w:pPr>
                    <w:r>
                      <w:t>17</w:t>
                    </w:r>
                  </w:p>
                  <w:p w14:paraId="176ED17C" w14:textId="77777777" w:rsidR="009F0E74" w:rsidRDefault="00FE2E3F">
                    <w:pPr>
                      <w:pStyle w:val="LineNumbers"/>
                    </w:pPr>
                    <w:r>
                      <w:t>18</w:t>
                    </w:r>
                  </w:p>
                  <w:p w14:paraId="116732D4" w14:textId="77777777" w:rsidR="009F0E74" w:rsidRDefault="00FE2E3F">
                    <w:pPr>
                      <w:pStyle w:val="LineNumbers"/>
                    </w:pPr>
                    <w:r>
                      <w:t>19</w:t>
                    </w:r>
                  </w:p>
                  <w:p w14:paraId="3F15AC02" w14:textId="77777777" w:rsidR="009F0E74" w:rsidRDefault="00FE2E3F">
                    <w:pPr>
                      <w:pStyle w:val="LineNumbers"/>
                    </w:pPr>
                    <w:r>
                      <w:t>20</w:t>
                    </w:r>
                  </w:p>
                  <w:p w14:paraId="3D749D05" w14:textId="77777777" w:rsidR="009F0E74" w:rsidRDefault="00FE2E3F">
                    <w:pPr>
                      <w:pStyle w:val="LineNumbers"/>
                    </w:pPr>
                    <w:r>
                      <w:t>21</w:t>
                    </w:r>
                  </w:p>
                  <w:p w14:paraId="3DB8AFEB" w14:textId="77777777" w:rsidR="009F0E74" w:rsidRDefault="00FE2E3F">
                    <w:pPr>
                      <w:pStyle w:val="LineNumbers"/>
                    </w:pPr>
                    <w:r>
                      <w:t>22</w:t>
                    </w:r>
                  </w:p>
                  <w:p w14:paraId="7141A1CF" w14:textId="77777777" w:rsidR="009F0E74" w:rsidRDefault="00FE2E3F">
                    <w:pPr>
                      <w:pStyle w:val="LineNumbers"/>
                    </w:pPr>
                    <w:r>
                      <w:t>23</w:t>
                    </w:r>
                  </w:p>
                  <w:p w14:paraId="7DE9816D" w14:textId="77777777" w:rsidR="009F0E74" w:rsidRDefault="00FE2E3F">
                    <w:pPr>
                      <w:pStyle w:val="LineNumbers"/>
                    </w:pPr>
                    <w:r>
                      <w:t>24</w:t>
                    </w:r>
                  </w:p>
                  <w:p w14:paraId="02171CED" w14:textId="77777777" w:rsidR="009F0E74" w:rsidRDefault="00FE2E3F">
                    <w:pPr>
                      <w:pStyle w:val="LineNumbers"/>
                    </w:pPr>
                    <w:r>
                      <w:t>25</w:t>
                    </w:r>
                  </w:p>
                  <w:p w14:paraId="4BBD59FB" w14:textId="77777777" w:rsidR="009F0E74" w:rsidRDefault="00FE2E3F">
                    <w:pPr>
                      <w:pStyle w:val="LineNumbers"/>
                    </w:pPr>
                    <w:r>
                      <w:t>26</w:t>
                    </w:r>
                  </w:p>
                  <w:p w14:paraId="3A31E0A2" w14:textId="77777777" w:rsidR="009F0E74" w:rsidRDefault="00FE2E3F">
                    <w:pPr>
                      <w:pStyle w:val="LineNumbers"/>
                    </w:pPr>
                    <w:r>
                      <w:t>27</w:t>
                    </w:r>
                  </w:p>
                  <w:p w14:paraId="2683674B" w14:textId="77777777" w:rsidR="009F0E74" w:rsidRDefault="00FE2E3F">
                    <w:pPr>
                      <w:pStyle w:val="LineNumbers"/>
                    </w:pPr>
                    <w:r>
                      <w:t>28</w:t>
                    </w:r>
                  </w:p>
                  <w:p w14:paraId="1A1E63D1" w14:textId="77777777" w:rsidR="009F0E74" w:rsidRDefault="009F0E74">
                    <w:pPr>
                      <w:pStyle w:val="LineNumbers"/>
                    </w:pPr>
                  </w:p>
                </w:txbxContent>
              </v:textbox>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BC0E05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748C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3842F2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6E4351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CCAED8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B2DC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55AA0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272AF1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572AA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C6B5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D600C"/>
    <w:multiLevelType w:val="hybridMultilevel"/>
    <w:tmpl w:val="37729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864745"/>
    <w:multiLevelType w:val="hybridMultilevel"/>
    <w:tmpl w:val="8AC40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AF5338"/>
    <w:multiLevelType w:val="multilevel"/>
    <w:tmpl w:val="9FA8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B6470"/>
    <w:multiLevelType w:val="hybridMultilevel"/>
    <w:tmpl w:val="9B101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7F6723"/>
    <w:multiLevelType w:val="hybridMultilevel"/>
    <w:tmpl w:val="FAECB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C0454D"/>
    <w:multiLevelType w:val="hybridMultilevel"/>
    <w:tmpl w:val="37729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295397">
    <w:abstractNumId w:val="9"/>
  </w:num>
  <w:num w:numId="2" w16cid:durableId="2088574545">
    <w:abstractNumId w:val="7"/>
  </w:num>
  <w:num w:numId="3" w16cid:durableId="1058436517">
    <w:abstractNumId w:val="6"/>
  </w:num>
  <w:num w:numId="4" w16cid:durableId="1104838543">
    <w:abstractNumId w:val="5"/>
  </w:num>
  <w:num w:numId="5" w16cid:durableId="1422290409">
    <w:abstractNumId w:val="4"/>
  </w:num>
  <w:num w:numId="6" w16cid:durableId="1840924981">
    <w:abstractNumId w:val="8"/>
  </w:num>
  <w:num w:numId="7" w16cid:durableId="814612594">
    <w:abstractNumId w:val="3"/>
  </w:num>
  <w:num w:numId="8" w16cid:durableId="1868566321">
    <w:abstractNumId w:val="2"/>
  </w:num>
  <w:num w:numId="9" w16cid:durableId="771823746">
    <w:abstractNumId w:val="1"/>
  </w:num>
  <w:num w:numId="10" w16cid:durableId="1177768656">
    <w:abstractNumId w:val="0"/>
  </w:num>
  <w:num w:numId="11" w16cid:durableId="604926076">
    <w:abstractNumId w:val="12"/>
  </w:num>
  <w:num w:numId="12" w16cid:durableId="2123064982">
    <w:abstractNumId w:val="14"/>
  </w:num>
  <w:num w:numId="13" w16cid:durableId="10835753">
    <w:abstractNumId w:val="15"/>
  </w:num>
  <w:num w:numId="14" w16cid:durableId="1220902736">
    <w:abstractNumId w:val="10"/>
  </w:num>
  <w:num w:numId="15" w16cid:durableId="536821473">
    <w:abstractNumId w:val="11"/>
  </w:num>
  <w:num w:numId="16" w16cid:durableId="6883349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n-US" w:vendorID="64" w:dllVersion="6" w:nlCheck="1" w:checkStyle="1"/>
  <w:activeWritingStyle w:appName="MSWord" w:lang="en-US" w:vendorID="64" w:dllVersion="0" w:nlCheck="1" w:checkStyle="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AA8"/>
    <w:rsid w:val="000D0F70"/>
    <w:rsid w:val="000E28CB"/>
    <w:rsid w:val="00193105"/>
    <w:rsid w:val="001D62EE"/>
    <w:rsid w:val="001F74A8"/>
    <w:rsid w:val="0022340C"/>
    <w:rsid w:val="002659FD"/>
    <w:rsid w:val="002E2431"/>
    <w:rsid w:val="00396944"/>
    <w:rsid w:val="003A2162"/>
    <w:rsid w:val="003A258B"/>
    <w:rsid w:val="003A65EA"/>
    <w:rsid w:val="003C0EBC"/>
    <w:rsid w:val="003E711A"/>
    <w:rsid w:val="003F04FC"/>
    <w:rsid w:val="00407283"/>
    <w:rsid w:val="00441EBC"/>
    <w:rsid w:val="00474407"/>
    <w:rsid w:val="004F7B32"/>
    <w:rsid w:val="0055744B"/>
    <w:rsid w:val="00574CE6"/>
    <w:rsid w:val="00661AA8"/>
    <w:rsid w:val="00663196"/>
    <w:rsid w:val="006812EF"/>
    <w:rsid w:val="006A6555"/>
    <w:rsid w:val="006E2BD1"/>
    <w:rsid w:val="0071462B"/>
    <w:rsid w:val="00731400"/>
    <w:rsid w:val="007357F6"/>
    <w:rsid w:val="007E7BB7"/>
    <w:rsid w:val="008101F5"/>
    <w:rsid w:val="0083608B"/>
    <w:rsid w:val="0085058F"/>
    <w:rsid w:val="00850AE6"/>
    <w:rsid w:val="00865432"/>
    <w:rsid w:val="00887010"/>
    <w:rsid w:val="00895FB1"/>
    <w:rsid w:val="008C20DE"/>
    <w:rsid w:val="008C5774"/>
    <w:rsid w:val="008F3BCD"/>
    <w:rsid w:val="009918DE"/>
    <w:rsid w:val="009B5E7E"/>
    <w:rsid w:val="009E1659"/>
    <w:rsid w:val="009F0E74"/>
    <w:rsid w:val="00A82765"/>
    <w:rsid w:val="00A90E8B"/>
    <w:rsid w:val="00AE557D"/>
    <w:rsid w:val="00B62753"/>
    <w:rsid w:val="00B71683"/>
    <w:rsid w:val="00BF6CFF"/>
    <w:rsid w:val="00C75999"/>
    <w:rsid w:val="00D86B32"/>
    <w:rsid w:val="00D86D92"/>
    <w:rsid w:val="00D91768"/>
    <w:rsid w:val="00DB2AB5"/>
    <w:rsid w:val="00EC664F"/>
    <w:rsid w:val="00F50EF1"/>
    <w:rsid w:val="00F62912"/>
    <w:rsid w:val="00F644D8"/>
    <w:rsid w:val="00F66859"/>
    <w:rsid w:val="00F7343F"/>
    <w:rsid w:val="00F90E99"/>
    <w:rsid w:val="00FA22C1"/>
    <w:rsid w:val="00FE2E3F"/>
    <w:rsid w:val="00FF05B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7F7B96"/>
  <w15:chartTrackingRefBased/>
  <w15:docId w15:val="{B5A40838-372B-4255-8564-34EDDF162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line="480" w:lineRule="auto"/>
        <w:ind w:firstLine="1440"/>
      </w:pPr>
    </w:pPrDefault>
  </w:docDefaults>
  <w:latentStyles w:defLockedState="0" w:defUIPriority="99" w:defSemiHidden="0" w:defUnhideWhenUsed="0" w:defQFormat="0" w:count="376">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iPriority="0" w:unhideWhenUsed="1" w:qFormat="1"/>
    <w:lsdException w:name="List 3" w:semiHidden="1" w:uiPriority="0" w:unhideWhenUsed="1" w:qFormat="1"/>
    <w:lsdException w:name="List 4" w:semiHidden="1" w:uiPriority="0" w:unhideWhenUsed="1" w:qFormat="1"/>
    <w:lsdException w:name="List 5" w:semiHidden="1" w:uiPriority="0" w:unhideWhenUsed="1" w:qFormat="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unhideWhenUsed="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196"/>
  </w:style>
  <w:style w:type="paragraph" w:styleId="Heading1">
    <w:name w:val="heading 1"/>
    <w:basedOn w:val="Normal"/>
    <w:next w:val="Normal"/>
    <w:link w:val="Heading1Char"/>
    <w:uiPriority w:val="9"/>
    <w:semiHidden/>
    <w:unhideWhenUsed/>
    <w:pPr>
      <w:keepNext/>
      <w:keepLines/>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semiHidden/>
    <w:unhideWhenUsed/>
    <w:pPr>
      <w:keepNext/>
      <w:keepLines/>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895FB1"/>
    <w:pPr>
      <w:keepNext/>
      <w:keepLines/>
      <w:spacing w:before="40"/>
      <w:outlineLvl w:val="2"/>
    </w:pPr>
    <w:rPr>
      <w:rFonts w:asciiTheme="majorHAnsi" w:eastAsiaTheme="majorEastAsia" w:hAnsiTheme="majorHAnsi" w:cstheme="majorBidi"/>
      <w:color w:val="202F69" w:themeColor="accent1" w:themeShade="7F"/>
      <w:sz w:val="24"/>
      <w:szCs w:val="24"/>
    </w:rPr>
  </w:style>
  <w:style w:type="paragraph" w:styleId="Heading4">
    <w:name w:val="heading 4"/>
    <w:basedOn w:val="Normal"/>
    <w:next w:val="Normal"/>
    <w:link w:val="Heading4Char"/>
    <w:uiPriority w:val="9"/>
    <w:semiHidden/>
    <w:unhideWhenUsed/>
    <w:qFormat/>
    <w:rsid w:val="00663196"/>
    <w:pPr>
      <w:keepNext/>
      <w:keepLines/>
      <w:spacing w:before="40"/>
      <w:outlineLvl w:val="3"/>
    </w:pPr>
    <w:rPr>
      <w:rFonts w:asciiTheme="majorHAnsi" w:eastAsiaTheme="majorEastAsia" w:hAnsiTheme="majorHAnsi" w:cstheme="majorBidi"/>
      <w:i/>
      <w:iCs/>
      <w:color w:val="31479E" w:themeColor="accent1" w:themeShade="BF"/>
    </w:rPr>
  </w:style>
  <w:style w:type="paragraph" w:styleId="Heading5">
    <w:name w:val="heading 5"/>
    <w:basedOn w:val="Normal"/>
    <w:next w:val="Normal"/>
    <w:link w:val="Heading5Char"/>
    <w:uiPriority w:val="9"/>
    <w:semiHidden/>
    <w:unhideWhenUsed/>
    <w:qFormat/>
    <w:rsid w:val="00663196"/>
    <w:pPr>
      <w:keepNext/>
      <w:keepLines/>
      <w:spacing w:before="40"/>
      <w:outlineLvl w:val="4"/>
    </w:pPr>
    <w:rPr>
      <w:rFonts w:asciiTheme="majorHAnsi" w:eastAsiaTheme="majorEastAsia" w:hAnsiTheme="majorHAnsi" w:cstheme="majorBidi"/>
      <w:color w:val="31479E" w:themeColor="accent1" w:themeShade="BF"/>
    </w:rPr>
  </w:style>
  <w:style w:type="paragraph" w:styleId="Heading6">
    <w:name w:val="heading 6"/>
    <w:basedOn w:val="Normal"/>
    <w:next w:val="Normal"/>
    <w:link w:val="Heading6Char"/>
    <w:uiPriority w:val="9"/>
    <w:semiHidden/>
    <w:unhideWhenUsed/>
    <w:qFormat/>
    <w:rsid w:val="00895FB1"/>
    <w:pPr>
      <w:keepNext/>
      <w:keepLines/>
      <w:spacing w:before="40"/>
      <w:outlineLvl w:val="5"/>
    </w:pPr>
    <w:rPr>
      <w:rFonts w:asciiTheme="majorHAnsi" w:eastAsiaTheme="majorEastAsia" w:hAnsiTheme="majorHAnsi" w:cstheme="majorBidi"/>
      <w:color w:val="202F69" w:themeColor="accent1" w:themeShade="7F"/>
    </w:rPr>
  </w:style>
  <w:style w:type="paragraph" w:styleId="Heading7">
    <w:name w:val="heading 7"/>
    <w:basedOn w:val="Normal"/>
    <w:next w:val="Normal"/>
    <w:link w:val="Heading7Char"/>
    <w:uiPriority w:val="9"/>
    <w:semiHidden/>
    <w:unhideWhenUsed/>
    <w:qFormat/>
    <w:rsid w:val="00895FB1"/>
    <w:pPr>
      <w:keepNext/>
      <w:keepLines/>
      <w:spacing w:before="40"/>
      <w:outlineLvl w:val="6"/>
    </w:pPr>
    <w:rPr>
      <w:rFonts w:asciiTheme="majorHAnsi" w:eastAsiaTheme="majorEastAsia" w:hAnsiTheme="majorHAnsi" w:cstheme="majorBidi"/>
      <w:i/>
      <w:iCs/>
      <w:color w:val="202F69" w:themeColor="accent1" w:themeShade="7F"/>
    </w:rPr>
  </w:style>
  <w:style w:type="paragraph" w:styleId="Heading8">
    <w:name w:val="heading 8"/>
    <w:basedOn w:val="Normal"/>
    <w:next w:val="Normal"/>
    <w:link w:val="Heading8Char"/>
    <w:uiPriority w:val="9"/>
    <w:semiHidden/>
    <w:unhideWhenUsed/>
    <w:qFormat/>
    <w:rsid w:val="00895FB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31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spacing w:line="240" w:lineRule="auto"/>
      <w:ind w:firstLine="0"/>
    </w:pPr>
    <w:rPr>
      <w:caps/>
    </w:rPr>
  </w:style>
  <w:style w:type="character" w:customStyle="1" w:styleId="FooterChar">
    <w:name w:val="Footer Char"/>
    <w:basedOn w:val="DefaultParagraphFont"/>
    <w:link w:val="Footer"/>
    <w:uiPriority w:val="99"/>
    <w:rPr>
      <w:cap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ies">
    <w:name w:val="Parties"/>
    <w:basedOn w:val="Normal"/>
    <w:link w:val="PartiesChar"/>
    <w:uiPriority w:val="1"/>
    <w:qFormat/>
    <w:pPr>
      <w:spacing w:after="200" w:line="240" w:lineRule="auto"/>
      <w:ind w:firstLine="0"/>
    </w:pPr>
    <w:rPr>
      <w:rFonts w:asciiTheme="majorHAnsi" w:eastAsiaTheme="majorEastAsia" w:hAnsiTheme="majorHAnsi" w:cstheme="majorBidi"/>
      <w:caps/>
    </w:rPr>
  </w:style>
  <w:style w:type="paragraph" w:customStyle="1" w:styleId="Pleadingtitle">
    <w:name w:val="Pleading title"/>
    <w:basedOn w:val="Normal"/>
    <w:link w:val="PleadingtitleChar"/>
    <w:uiPriority w:val="1"/>
    <w:qFormat/>
    <w:pPr>
      <w:spacing w:line="240" w:lineRule="auto"/>
      <w:ind w:firstLine="0"/>
    </w:pPr>
    <w:rPr>
      <w:caps/>
    </w:rPr>
  </w:style>
  <w:style w:type="character" w:customStyle="1" w:styleId="PleadingtitleChar">
    <w:name w:val="Pleading title Char"/>
    <w:basedOn w:val="DefaultParagraphFont"/>
    <w:link w:val="Pleadingtitle"/>
    <w:uiPriority w:val="1"/>
    <w:rPr>
      <w:caps/>
    </w:rPr>
  </w:style>
  <w:style w:type="character" w:customStyle="1" w:styleId="PartiesChar">
    <w:name w:val="Parties Char"/>
    <w:basedOn w:val="DefaultParagraphFont"/>
    <w:link w:val="Parties"/>
    <w:uiPriority w:val="1"/>
    <w:rPr>
      <w:rFonts w:asciiTheme="majorHAnsi" w:eastAsiaTheme="majorEastAsia" w:hAnsiTheme="majorHAnsi" w:cstheme="majorBidi"/>
      <w:caps/>
    </w:rPr>
  </w:style>
  <w:style w:type="character" w:styleId="PlaceholderText">
    <w:name w:val="Placeholder Text"/>
    <w:basedOn w:val="DefaultParagraphFont"/>
    <w:uiPriority w:val="99"/>
    <w:semiHidden/>
    <w:rPr>
      <w:color w:val="808080"/>
    </w:rPr>
  </w:style>
  <w:style w:type="paragraph" w:customStyle="1" w:styleId="CourtName">
    <w:name w:val="Court Name"/>
    <w:basedOn w:val="Normal"/>
    <w:link w:val="CourtNameChar"/>
    <w:uiPriority w:val="1"/>
    <w:qFormat/>
    <w:pPr>
      <w:spacing w:before="240"/>
      <w:ind w:firstLine="0"/>
      <w:contextualSpacing/>
      <w:jc w:val="center"/>
    </w:pPr>
    <w:rPr>
      <w:caps/>
    </w:rPr>
  </w:style>
  <w:style w:type="character" w:customStyle="1" w:styleId="Heading1Char">
    <w:name w:val="Heading 1 Char"/>
    <w:basedOn w:val="DefaultParagraphFont"/>
    <w:link w:val="Heading1"/>
    <w:uiPriority w:val="9"/>
    <w:semiHidden/>
    <w:rPr>
      <w:rFonts w:asciiTheme="majorHAnsi" w:eastAsiaTheme="majorEastAsia" w:hAnsiTheme="majorHAnsi" w:cstheme="majorBidi"/>
      <w:sz w:val="32"/>
      <w:szCs w:val="32"/>
    </w:rPr>
  </w:style>
  <w:style w:type="paragraph" w:customStyle="1" w:styleId="AttorneyName">
    <w:name w:val="Attorney Name"/>
    <w:basedOn w:val="Normal"/>
    <w:link w:val="AttorneyNameChar"/>
    <w:uiPriority w:val="1"/>
    <w:qFormat/>
    <w:rsid w:val="00396944"/>
    <w:pPr>
      <w:spacing w:line="240" w:lineRule="auto"/>
      <w:ind w:firstLine="0"/>
      <w:contextualSpacing/>
    </w:pPr>
  </w:style>
  <w:style w:type="paragraph" w:customStyle="1" w:styleId="LineNumbers">
    <w:name w:val="Line Numbers"/>
    <w:basedOn w:val="Normal"/>
    <w:uiPriority w:val="1"/>
    <w:qFormat/>
    <w:pPr>
      <w:ind w:firstLine="0"/>
      <w:jc w:val="right"/>
    </w:pPr>
  </w:style>
  <w:style w:type="paragraph" w:customStyle="1" w:styleId="CaseNo">
    <w:name w:val="Case No."/>
    <w:basedOn w:val="Normal"/>
    <w:link w:val="CaseNoChar"/>
    <w:uiPriority w:val="1"/>
    <w:qFormat/>
    <w:pPr>
      <w:spacing w:after="640" w:line="240" w:lineRule="auto"/>
      <w:ind w:firstLine="0"/>
    </w:p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sz w:val="26"/>
      <w:szCs w:val="26"/>
    </w:rPr>
  </w:style>
  <w:style w:type="character" w:customStyle="1" w:styleId="AttorneyNameChar">
    <w:name w:val="Attorney Name Char"/>
    <w:basedOn w:val="DefaultParagraphFont"/>
    <w:link w:val="AttorneyName"/>
    <w:uiPriority w:val="1"/>
    <w:rsid w:val="00396944"/>
  </w:style>
  <w:style w:type="character" w:customStyle="1" w:styleId="CourtNameChar">
    <w:name w:val="Court Name Char"/>
    <w:basedOn w:val="DefaultParagraphFont"/>
    <w:link w:val="CourtName"/>
    <w:uiPriority w:val="1"/>
    <w:rPr>
      <w:caps/>
    </w:rPr>
  </w:style>
  <w:style w:type="character" w:customStyle="1" w:styleId="CaseNoChar">
    <w:name w:val="Case No. Char"/>
    <w:basedOn w:val="DefaultParagraphFont"/>
    <w:link w:val="CaseNo"/>
    <w:uiPriority w:val="1"/>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eastAsia="Times New Roman" w:cs="Times New Roman"/>
      <w:sz w:val="20"/>
      <w:szCs w:val="20"/>
    </w:rPr>
  </w:style>
  <w:style w:type="paragraph" w:styleId="NoSpacing">
    <w:name w:val="No Spacing"/>
    <w:uiPriority w:val="1"/>
    <w:unhideWhenUsed/>
    <w:qFormat/>
    <w:pPr>
      <w:widowControl w:val="0"/>
      <w:spacing w:line="240" w:lineRule="auto"/>
      <w:ind w:firstLine="0"/>
    </w:pPr>
    <w:rPr>
      <w:rFonts w:eastAsia="Times New Roman" w:cs="Times New Roman"/>
    </w:rPr>
  </w:style>
  <w:style w:type="paragraph" w:styleId="Date">
    <w:name w:val="Date"/>
    <w:basedOn w:val="Normal"/>
    <w:next w:val="Normal"/>
    <w:link w:val="DateChar"/>
    <w:uiPriority w:val="1"/>
    <w:unhideWhenUsed/>
    <w:qFormat/>
    <w:rsid w:val="003A65EA"/>
    <w:pPr>
      <w:spacing w:after="540"/>
    </w:pPr>
  </w:style>
  <w:style w:type="character" w:customStyle="1" w:styleId="DateChar">
    <w:name w:val="Date Char"/>
    <w:basedOn w:val="DefaultParagraphFont"/>
    <w:link w:val="Date"/>
    <w:uiPriority w:val="1"/>
    <w:rsid w:val="003A65EA"/>
  </w:style>
  <w:style w:type="character" w:customStyle="1" w:styleId="Heading4Char">
    <w:name w:val="Heading 4 Char"/>
    <w:basedOn w:val="DefaultParagraphFont"/>
    <w:link w:val="Heading4"/>
    <w:uiPriority w:val="9"/>
    <w:semiHidden/>
    <w:rsid w:val="00663196"/>
    <w:rPr>
      <w:rFonts w:asciiTheme="majorHAnsi" w:eastAsiaTheme="majorEastAsia" w:hAnsiTheme="majorHAnsi" w:cstheme="majorBidi"/>
      <w:i/>
      <w:iCs/>
      <w:color w:val="31479E" w:themeColor="accent1" w:themeShade="BF"/>
    </w:rPr>
  </w:style>
  <w:style w:type="character" w:customStyle="1" w:styleId="Heading5Char">
    <w:name w:val="Heading 5 Char"/>
    <w:basedOn w:val="DefaultParagraphFont"/>
    <w:link w:val="Heading5"/>
    <w:uiPriority w:val="9"/>
    <w:semiHidden/>
    <w:rsid w:val="00663196"/>
    <w:rPr>
      <w:rFonts w:asciiTheme="majorHAnsi" w:eastAsiaTheme="majorEastAsia" w:hAnsiTheme="majorHAnsi" w:cstheme="majorBidi"/>
      <w:color w:val="31479E" w:themeColor="accent1" w:themeShade="BF"/>
    </w:rPr>
  </w:style>
  <w:style w:type="character" w:customStyle="1" w:styleId="Heading9Char">
    <w:name w:val="Heading 9 Char"/>
    <w:basedOn w:val="DefaultParagraphFont"/>
    <w:link w:val="Heading9"/>
    <w:uiPriority w:val="9"/>
    <w:semiHidden/>
    <w:rsid w:val="0066319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63196"/>
    <w:rPr>
      <w:i/>
      <w:iCs/>
      <w:color w:val="31479E" w:themeColor="accent1" w:themeShade="BF"/>
    </w:rPr>
  </w:style>
  <w:style w:type="paragraph" w:styleId="IntenseQuote">
    <w:name w:val="Intense Quote"/>
    <w:basedOn w:val="Normal"/>
    <w:next w:val="Normal"/>
    <w:link w:val="IntenseQuoteChar"/>
    <w:uiPriority w:val="30"/>
    <w:semiHidden/>
    <w:unhideWhenUsed/>
    <w:qFormat/>
    <w:rsid w:val="00663196"/>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semiHidden/>
    <w:rsid w:val="00663196"/>
    <w:rPr>
      <w:i/>
      <w:iCs/>
      <w:color w:val="31479E" w:themeColor="accent1" w:themeShade="BF"/>
    </w:rPr>
  </w:style>
  <w:style w:type="character" w:styleId="IntenseReference">
    <w:name w:val="Intense Reference"/>
    <w:basedOn w:val="DefaultParagraphFont"/>
    <w:uiPriority w:val="32"/>
    <w:semiHidden/>
    <w:unhideWhenUsed/>
    <w:qFormat/>
    <w:rsid w:val="00663196"/>
    <w:rPr>
      <w:b/>
      <w:bCs/>
      <w:caps w:val="0"/>
      <w:smallCaps/>
      <w:color w:val="31479E" w:themeColor="accent1" w:themeShade="BF"/>
      <w:spacing w:val="5"/>
    </w:rPr>
  </w:style>
  <w:style w:type="paragraph" w:styleId="BlockText">
    <w:name w:val="Block Text"/>
    <w:basedOn w:val="Normal"/>
    <w:uiPriority w:val="99"/>
    <w:semiHidden/>
    <w:unhideWhenUsed/>
    <w:rsid w:val="00663196"/>
    <w:pPr>
      <w:pBdr>
        <w:top w:val="single" w:sz="2" w:space="10" w:color="31479E" w:themeColor="accent1" w:themeShade="BF"/>
        <w:left w:val="single" w:sz="2" w:space="10" w:color="31479E" w:themeColor="accent1" w:themeShade="BF"/>
        <w:bottom w:val="single" w:sz="2" w:space="10" w:color="31479E" w:themeColor="accent1" w:themeShade="BF"/>
        <w:right w:val="single" w:sz="2" w:space="10" w:color="31479E" w:themeColor="accent1" w:themeShade="BF"/>
      </w:pBdr>
      <w:ind w:left="1152" w:right="1152"/>
    </w:pPr>
    <w:rPr>
      <w:i/>
      <w:iCs/>
      <w:color w:val="31479E" w:themeColor="accent1" w:themeShade="BF"/>
    </w:rPr>
  </w:style>
  <w:style w:type="character" w:styleId="FollowedHyperlink">
    <w:name w:val="FollowedHyperlink"/>
    <w:basedOn w:val="DefaultParagraphFont"/>
    <w:uiPriority w:val="99"/>
    <w:semiHidden/>
    <w:unhideWhenUsed/>
    <w:rsid w:val="00663196"/>
    <w:rPr>
      <w:color w:val="0B769D" w:themeColor="accent2" w:themeShade="80"/>
      <w:u w:val="single"/>
    </w:rPr>
  </w:style>
  <w:style w:type="character" w:styleId="Hyperlink">
    <w:name w:val="Hyperlink"/>
    <w:basedOn w:val="DefaultParagraphFont"/>
    <w:uiPriority w:val="99"/>
    <w:semiHidden/>
    <w:unhideWhenUsed/>
    <w:rsid w:val="00663196"/>
    <w:rPr>
      <w:color w:val="23735D" w:themeColor="accent4" w:themeShade="80"/>
      <w:u w:val="single"/>
    </w:rPr>
  </w:style>
  <w:style w:type="character" w:customStyle="1" w:styleId="UnresolvedMention1">
    <w:name w:val="Unresolved Mention1"/>
    <w:basedOn w:val="DefaultParagraphFont"/>
    <w:uiPriority w:val="99"/>
    <w:semiHidden/>
    <w:unhideWhenUsed/>
    <w:rsid w:val="00663196"/>
    <w:rPr>
      <w:color w:val="595959" w:themeColor="text1" w:themeTint="A6"/>
      <w:shd w:val="clear" w:color="auto" w:fill="E6E6E6"/>
    </w:rPr>
  </w:style>
  <w:style w:type="character" w:styleId="BookTitle">
    <w:name w:val="Book Title"/>
    <w:basedOn w:val="DefaultParagraphFont"/>
    <w:uiPriority w:val="33"/>
    <w:semiHidden/>
    <w:unhideWhenUsed/>
    <w:qFormat/>
    <w:rsid w:val="00895FB1"/>
    <w:rPr>
      <w:b/>
      <w:bCs/>
      <w:i/>
      <w:iCs/>
      <w:spacing w:val="5"/>
    </w:rPr>
  </w:style>
  <w:style w:type="paragraph" w:styleId="Caption">
    <w:name w:val="caption"/>
    <w:basedOn w:val="Normal"/>
    <w:next w:val="Normal"/>
    <w:uiPriority w:val="35"/>
    <w:semiHidden/>
    <w:unhideWhenUsed/>
    <w:qFormat/>
    <w:rsid w:val="00895FB1"/>
    <w:pPr>
      <w:spacing w:after="200" w:line="240" w:lineRule="auto"/>
    </w:pPr>
    <w:rPr>
      <w:i/>
      <w:iCs/>
      <w:color w:val="212745" w:themeColor="text2"/>
      <w:sz w:val="18"/>
      <w:szCs w:val="18"/>
    </w:rPr>
  </w:style>
  <w:style w:type="character" w:styleId="Emphasis">
    <w:name w:val="Emphasis"/>
    <w:basedOn w:val="DefaultParagraphFont"/>
    <w:uiPriority w:val="20"/>
    <w:semiHidden/>
    <w:unhideWhenUsed/>
    <w:qFormat/>
    <w:rsid w:val="00895FB1"/>
    <w:rPr>
      <w:i/>
      <w:iCs/>
    </w:rPr>
  </w:style>
  <w:style w:type="character" w:customStyle="1" w:styleId="Heading3Char">
    <w:name w:val="Heading 3 Char"/>
    <w:basedOn w:val="DefaultParagraphFont"/>
    <w:link w:val="Heading3"/>
    <w:uiPriority w:val="9"/>
    <w:semiHidden/>
    <w:rsid w:val="00895FB1"/>
    <w:rPr>
      <w:rFonts w:asciiTheme="majorHAnsi" w:eastAsiaTheme="majorEastAsia" w:hAnsiTheme="majorHAnsi" w:cstheme="majorBidi"/>
      <w:color w:val="202F69" w:themeColor="accent1" w:themeShade="7F"/>
      <w:sz w:val="24"/>
      <w:szCs w:val="24"/>
    </w:rPr>
  </w:style>
  <w:style w:type="character" w:customStyle="1" w:styleId="Heading6Char">
    <w:name w:val="Heading 6 Char"/>
    <w:basedOn w:val="DefaultParagraphFont"/>
    <w:link w:val="Heading6"/>
    <w:uiPriority w:val="9"/>
    <w:semiHidden/>
    <w:rsid w:val="00895FB1"/>
    <w:rPr>
      <w:rFonts w:asciiTheme="majorHAnsi" w:eastAsiaTheme="majorEastAsia" w:hAnsiTheme="majorHAnsi" w:cstheme="majorBidi"/>
      <w:color w:val="202F69" w:themeColor="accent1" w:themeShade="7F"/>
    </w:rPr>
  </w:style>
  <w:style w:type="character" w:customStyle="1" w:styleId="Heading7Char">
    <w:name w:val="Heading 7 Char"/>
    <w:basedOn w:val="DefaultParagraphFont"/>
    <w:link w:val="Heading7"/>
    <w:uiPriority w:val="9"/>
    <w:semiHidden/>
    <w:rsid w:val="00895FB1"/>
    <w:rPr>
      <w:rFonts w:asciiTheme="majorHAnsi" w:eastAsiaTheme="majorEastAsia" w:hAnsiTheme="majorHAnsi" w:cstheme="majorBidi"/>
      <w:i/>
      <w:iCs/>
      <w:color w:val="202F69" w:themeColor="accent1" w:themeShade="7F"/>
    </w:rPr>
  </w:style>
  <w:style w:type="character" w:customStyle="1" w:styleId="Heading8Char">
    <w:name w:val="Heading 8 Char"/>
    <w:basedOn w:val="DefaultParagraphFont"/>
    <w:link w:val="Heading8"/>
    <w:uiPriority w:val="9"/>
    <w:semiHidden/>
    <w:rsid w:val="00895FB1"/>
    <w:rPr>
      <w:rFonts w:asciiTheme="majorHAnsi" w:eastAsiaTheme="majorEastAsia" w:hAnsiTheme="majorHAnsi" w:cstheme="majorBidi"/>
      <w:color w:val="272727" w:themeColor="text1" w:themeTint="D8"/>
      <w:sz w:val="21"/>
      <w:szCs w:val="21"/>
    </w:rPr>
  </w:style>
  <w:style w:type="paragraph" w:styleId="ListParagraph">
    <w:name w:val="List Paragraph"/>
    <w:basedOn w:val="Normal"/>
    <w:uiPriority w:val="34"/>
    <w:semiHidden/>
    <w:unhideWhenUsed/>
    <w:qFormat/>
    <w:rsid w:val="00895FB1"/>
    <w:pPr>
      <w:ind w:left="720"/>
      <w:contextualSpacing/>
    </w:pPr>
  </w:style>
  <w:style w:type="paragraph" w:styleId="Quote">
    <w:name w:val="Quote"/>
    <w:basedOn w:val="Normal"/>
    <w:next w:val="Normal"/>
    <w:link w:val="QuoteChar"/>
    <w:uiPriority w:val="29"/>
    <w:semiHidden/>
    <w:unhideWhenUsed/>
    <w:qFormat/>
    <w:rsid w:val="00895FB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895FB1"/>
    <w:rPr>
      <w:i/>
      <w:iCs/>
      <w:color w:val="404040" w:themeColor="text1" w:themeTint="BF"/>
    </w:rPr>
  </w:style>
  <w:style w:type="character" w:styleId="Strong">
    <w:name w:val="Strong"/>
    <w:basedOn w:val="DefaultParagraphFont"/>
    <w:uiPriority w:val="9"/>
    <w:semiHidden/>
    <w:unhideWhenUsed/>
    <w:rsid w:val="00895FB1"/>
    <w:rPr>
      <w:b/>
      <w:bCs/>
    </w:rPr>
  </w:style>
  <w:style w:type="paragraph" w:styleId="Subtitle">
    <w:name w:val="Subtitle"/>
    <w:basedOn w:val="Normal"/>
    <w:next w:val="Normal"/>
    <w:link w:val="SubtitleChar"/>
    <w:uiPriority w:val="11"/>
    <w:semiHidden/>
    <w:unhideWhenUsed/>
    <w:qFormat/>
    <w:rsid w:val="00895FB1"/>
    <w:pPr>
      <w:numPr>
        <w:ilvl w:val="1"/>
      </w:numPr>
      <w:spacing w:after="160"/>
      <w:ind w:firstLine="1440"/>
    </w:pPr>
    <w:rPr>
      <w:color w:val="5A5A5A" w:themeColor="text1" w:themeTint="A5"/>
      <w:spacing w:val="15"/>
      <w:sz w:val="22"/>
      <w:szCs w:val="22"/>
    </w:rPr>
  </w:style>
  <w:style w:type="character" w:customStyle="1" w:styleId="SubtitleChar">
    <w:name w:val="Subtitle Char"/>
    <w:basedOn w:val="DefaultParagraphFont"/>
    <w:link w:val="Subtitle"/>
    <w:uiPriority w:val="11"/>
    <w:semiHidden/>
    <w:rsid w:val="00895FB1"/>
    <w:rPr>
      <w:color w:val="5A5A5A" w:themeColor="text1" w:themeTint="A5"/>
      <w:spacing w:val="15"/>
      <w:sz w:val="22"/>
      <w:szCs w:val="22"/>
    </w:rPr>
  </w:style>
  <w:style w:type="character" w:styleId="SubtleEmphasis">
    <w:name w:val="Subtle Emphasis"/>
    <w:basedOn w:val="DefaultParagraphFont"/>
    <w:uiPriority w:val="19"/>
    <w:semiHidden/>
    <w:unhideWhenUsed/>
    <w:qFormat/>
    <w:rsid w:val="00895FB1"/>
    <w:rPr>
      <w:i/>
      <w:iCs/>
      <w:color w:val="404040" w:themeColor="text1" w:themeTint="BF"/>
    </w:rPr>
  </w:style>
  <w:style w:type="character" w:styleId="SubtleReference">
    <w:name w:val="Subtle Reference"/>
    <w:basedOn w:val="DefaultParagraphFont"/>
    <w:uiPriority w:val="31"/>
    <w:semiHidden/>
    <w:unhideWhenUsed/>
    <w:qFormat/>
    <w:rsid w:val="00895FB1"/>
    <w:rPr>
      <w:smallCaps/>
      <w:color w:val="5A5A5A" w:themeColor="text1" w:themeTint="A5"/>
    </w:rPr>
  </w:style>
  <w:style w:type="paragraph" w:styleId="Title">
    <w:name w:val="Title"/>
    <w:basedOn w:val="Normal"/>
    <w:next w:val="Normal"/>
    <w:link w:val="TitleChar"/>
    <w:uiPriority w:val="10"/>
    <w:semiHidden/>
    <w:unhideWhenUsed/>
    <w:qFormat/>
    <w:rsid w:val="00895FB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895FB1"/>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895FB1"/>
    <w:pPr>
      <w:spacing w:before="240"/>
      <w:outlineLvl w:val="9"/>
    </w:pPr>
    <w:rPr>
      <w:color w:val="31479E" w:themeColor="accent1" w:themeShade="BF"/>
    </w:rPr>
  </w:style>
  <w:style w:type="paragraph" w:customStyle="1" w:styleId="SingleSpacing">
    <w:name w:val="Single Spacing"/>
    <w:basedOn w:val="Normal"/>
    <w:uiPriority w:val="99"/>
    <w:rsid w:val="00C75999"/>
    <w:pPr>
      <w:spacing w:line="254" w:lineRule="exact"/>
      <w:ind w:firstLine="0"/>
    </w:pPr>
    <w:rPr>
      <w:rFonts w:ascii="Times New Roman" w:eastAsia="Times New Roman" w:hAnsi="Times New Roman" w:cs="Times New Roman"/>
      <w:lang w:eastAsia="en-US"/>
    </w:rPr>
  </w:style>
  <w:style w:type="paragraph" w:customStyle="1" w:styleId="15Spacing">
    <w:name w:val="1.5 Spacing"/>
    <w:basedOn w:val="Normal"/>
    <w:uiPriority w:val="99"/>
    <w:rsid w:val="00C75999"/>
    <w:pPr>
      <w:spacing w:line="381" w:lineRule="exact"/>
      <w:ind w:firstLine="0"/>
    </w:pPr>
    <w:rPr>
      <w:rFonts w:ascii="Times New Roman" w:eastAsia="Times New Roman" w:hAnsi="Times New Roman" w:cs="Times New Roman"/>
      <w:lang w:eastAsia="en-US"/>
    </w:rPr>
  </w:style>
  <w:style w:type="character" w:styleId="PageNumber">
    <w:name w:val="page number"/>
    <w:basedOn w:val="DefaultParagraphFont"/>
    <w:uiPriority w:val="99"/>
    <w:rsid w:val="00C7599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448743">
      <w:bodyDiv w:val="1"/>
      <w:marLeft w:val="0"/>
      <w:marRight w:val="0"/>
      <w:marTop w:val="0"/>
      <w:marBottom w:val="0"/>
      <w:divBdr>
        <w:top w:val="none" w:sz="0" w:space="0" w:color="auto"/>
        <w:left w:val="none" w:sz="0" w:space="0" w:color="auto"/>
        <w:bottom w:val="none" w:sz="0" w:space="0" w:color="auto"/>
        <w:right w:val="none" w:sz="0" w:space="0" w:color="auto"/>
      </w:divBdr>
    </w:div>
    <w:div w:id="986124864">
      <w:bodyDiv w:val="1"/>
      <w:marLeft w:val="0"/>
      <w:marRight w:val="0"/>
      <w:marTop w:val="0"/>
      <w:marBottom w:val="0"/>
      <w:divBdr>
        <w:top w:val="none" w:sz="0" w:space="0" w:color="auto"/>
        <w:left w:val="none" w:sz="0" w:space="0" w:color="auto"/>
        <w:bottom w:val="none" w:sz="0" w:space="0" w:color="auto"/>
        <w:right w:val="none" w:sz="0" w:space="0" w:color="auto"/>
      </w:divBdr>
    </w:div>
    <w:div w:id="1992979594">
      <w:bodyDiv w:val="1"/>
      <w:marLeft w:val="0"/>
      <w:marRight w:val="0"/>
      <w:marTop w:val="0"/>
      <w:marBottom w:val="0"/>
      <w:divBdr>
        <w:top w:val="none" w:sz="0" w:space="0" w:color="auto"/>
        <w:left w:val="none" w:sz="0" w:space="0" w:color="auto"/>
        <w:bottom w:val="none" w:sz="0" w:space="0" w:color="auto"/>
        <w:right w:val="none" w:sz="0" w:space="0" w:color="auto"/>
      </w:divBdr>
    </w:div>
    <w:div w:id="207920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ff\AppData\Roaming\Microsoft\Templates\Legal%20pleading%20paper%20(28%20lin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1E52C4BDCC4D9FA8E2ABBD72582677"/>
        <w:category>
          <w:name w:val="General"/>
          <w:gallery w:val="placeholder"/>
        </w:category>
        <w:types>
          <w:type w:val="bbPlcHdr"/>
        </w:types>
        <w:behaviors>
          <w:behavior w:val="content"/>
        </w:behaviors>
        <w:guid w:val="{0DC310FB-2BEB-455D-9A68-70137B3D0914}"/>
      </w:docPartPr>
      <w:docPartBody>
        <w:p w:rsidR="00EF5F5F" w:rsidRDefault="007000A1">
          <w:pPr>
            <w:pStyle w:val="4D1E52C4BDCC4D9FA8E2ABBD72582677"/>
          </w:pPr>
          <w:r>
            <w:t>Defendant's Name</w:t>
          </w:r>
        </w:p>
      </w:docPartBody>
    </w:docPart>
    <w:docPart>
      <w:docPartPr>
        <w:name w:val="C2D92AD19DFE40299C29723F2C141091"/>
        <w:category>
          <w:name w:val="General"/>
          <w:gallery w:val="placeholder"/>
        </w:category>
        <w:types>
          <w:type w:val="bbPlcHdr"/>
        </w:types>
        <w:behaviors>
          <w:behavior w:val="content"/>
        </w:behaviors>
        <w:guid w:val="{23C15714-3386-4DAE-A50A-406CC75C8AEC}"/>
      </w:docPartPr>
      <w:docPartBody>
        <w:p w:rsidR="00EF5F5F" w:rsidRDefault="007000A1">
          <w:pPr>
            <w:pStyle w:val="C2D92AD19DFE40299C29723F2C141091"/>
          </w:pPr>
          <w:r>
            <w:t>Case No.</w:t>
          </w:r>
        </w:p>
      </w:docPartBody>
    </w:docPart>
    <w:docPart>
      <w:docPartPr>
        <w:name w:val="191572B6A0954883AB4504FAA7530A95"/>
        <w:category>
          <w:name w:val="General"/>
          <w:gallery w:val="placeholder"/>
        </w:category>
        <w:types>
          <w:type w:val="bbPlcHdr"/>
        </w:types>
        <w:behaviors>
          <w:behavior w:val="content"/>
        </w:behaviors>
        <w:guid w:val="{613DB970-A2A9-45C5-8099-06C97D7EBEE5}"/>
      </w:docPartPr>
      <w:docPartBody>
        <w:p w:rsidR="00EF5F5F" w:rsidRDefault="007000A1">
          <w:pPr>
            <w:pStyle w:val="191572B6A0954883AB4504FAA7530A95"/>
          </w:pPr>
          <w:r>
            <w:t>Pleading Title</w:t>
          </w:r>
        </w:p>
      </w:docPartBody>
    </w:docPart>
    <w:docPart>
      <w:docPartPr>
        <w:name w:val="6A9C652FB2D5403A855768EB57FB20D5"/>
        <w:category>
          <w:name w:val="General"/>
          <w:gallery w:val="placeholder"/>
        </w:category>
        <w:types>
          <w:type w:val="bbPlcHdr"/>
        </w:types>
        <w:behaviors>
          <w:behavior w:val="content"/>
        </w:behaviors>
        <w:guid w:val="{B0461855-AC04-42D5-B4E2-00291296BDF5}"/>
      </w:docPartPr>
      <w:docPartBody>
        <w:p w:rsidR="00987E20" w:rsidRDefault="00A3548E" w:rsidP="00A3548E">
          <w:pPr>
            <w:pStyle w:val="6A9C652FB2D5403A855768EB57FB20D5"/>
          </w:pPr>
          <w:r>
            <w:t>vs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0A1"/>
    <w:rsid w:val="00064DC9"/>
    <w:rsid w:val="00476A06"/>
    <w:rsid w:val="007000A1"/>
    <w:rsid w:val="0073093D"/>
    <w:rsid w:val="007E7BB7"/>
    <w:rsid w:val="009528EE"/>
    <w:rsid w:val="00987E20"/>
    <w:rsid w:val="00A3548E"/>
    <w:rsid w:val="00B62753"/>
    <w:rsid w:val="00C6677A"/>
    <w:rsid w:val="00DB372B"/>
    <w:rsid w:val="00EF5F5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1E52C4BDCC4D9FA8E2ABBD72582677">
    <w:name w:val="4D1E52C4BDCC4D9FA8E2ABBD72582677"/>
  </w:style>
  <w:style w:type="paragraph" w:customStyle="1" w:styleId="C2D92AD19DFE40299C29723F2C141091">
    <w:name w:val="C2D92AD19DFE40299C29723F2C141091"/>
  </w:style>
  <w:style w:type="paragraph" w:customStyle="1" w:styleId="191572B6A0954883AB4504FAA7530A95">
    <w:name w:val="191572B6A0954883AB4504FAA7530A95"/>
  </w:style>
  <w:style w:type="paragraph" w:customStyle="1" w:styleId="6A9C652FB2D5403A855768EB57FB20D5">
    <w:name w:val="6A9C652FB2D5403A855768EB57FB20D5"/>
    <w:rsid w:val="00A354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lphabet letters flash cards">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Legal pleading paper (28 lines)</Template>
  <TotalTime>7</TotalTime>
  <Pages>8</Pages>
  <Words>1507</Words>
  <Characters>8593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MARITAL SETTLEMENT AGREEMENT</vt:lpstr>
    </vt:vector>
  </TitlesOfParts>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MARITAL SETTLEMENT AGREEMENT</dc:title>
  <dc:subject/>
  <dc:creator>neff</dc:creator>
  <dc:description/>
  <cp:lastModifiedBy>Saida CPH</cp:lastModifiedBy>
  <cp:revision>3</cp:revision>
  <cp:lastPrinted>2024-01-16T03:35:00Z</cp:lastPrinted>
  <dcterms:created xsi:type="dcterms:W3CDTF">2026-05-01T22:45:00Z</dcterms:created>
  <dcterms:modified xsi:type="dcterms:W3CDTF">2026-05-27T22:44:00Z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